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4B70E" w14:textId="3AE38159" w:rsidR="008B72B0" w:rsidRPr="00BE163F" w:rsidRDefault="008F4CD9" w:rsidP="00BE163F">
      <w:pPr>
        <w:pStyle w:val="a6"/>
      </w:pPr>
      <w:r w:rsidRPr="00BE163F">
        <w:t>Лабораторная</w:t>
      </w:r>
      <w:r w:rsidRPr="00BE163F">
        <w:t xml:space="preserve"> </w:t>
      </w:r>
      <w:r w:rsidRPr="00BE163F">
        <w:t>работа:</w:t>
      </w:r>
      <w:r w:rsidR="00BE163F" w:rsidRPr="00BE163F">
        <w:br/>
      </w:r>
      <w:r w:rsidRPr="00BE163F">
        <w:t>«Реализация</w:t>
      </w:r>
      <w:r w:rsidRPr="00BE163F">
        <w:t xml:space="preserve"> </w:t>
      </w:r>
      <w:r w:rsidRPr="00BE163F">
        <w:t>драйверов</w:t>
      </w:r>
      <w:r w:rsidRPr="00BE163F">
        <w:t xml:space="preserve"> </w:t>
      </w:r>
      <w:r w:rsidRPr="00BE163F">
        <w:t>для</w:t>
      </w:r>
      <w:r w:rsidRPr="00BE163F">
        <w:t xml:space="preserve"> </w:t>
      </w:r>
      <w:r w:rsidRPr="00BE163F">
        <w:t>устройств»</w:t>
      </w:r>
      <w:r w:rsidRPr="00BE163F">
        <w:t xml:space="preserve"> </w:t>
      </w:r>
    </w:p>
    <w:p w14:paraId="71A4B70F" w14:textId="44E613C4" w:rsidR="008B72B0" w:rsidRPr="00BE163F" w:rsidRDefault="008F4CD9" w:rsidP="00BE163F">
      <w:pPr>
        <w:pStyle w:val="1"/>
      </w:pPr>
      <w:r w:rsidRPr="00BE163F">
        <w:rPr>
          <w:lang w:bidi="ru-RU"/>
        </w:rPr>
        <w:t>Введение</w:t>
      </w:r>
      <w:r w:rsidRPr="00BE163F">
        <w:t xml:space="preserve"> </w:t>
      </w:r>
    </w:p>
    <w:p w14:paraId="71A4B710" w14:textId="379C4C8B" w:rsidR="008B72B0" w:rsidRPr="00BE163F" w:rsidRDefault="008F4CD9" w:rsidP="00BE163F">
      <w:pPr>
        <w:pStyle w:val="a8"/>
      </w:pPr>
      <w:r w:rsidRPr="00BE163F">
        <w:rPr>
          <w:lang w:bidi="ru-RU"/>
        </w:rPr>
        <w:t>Драйвер</w:t>
      </w:r>
      <w:r w:rsidRPr="00BE163F">
        <w:t xml:space="preserve"> </w:t>
      </w:r>
      <w:r w:rsidRPr="00BE163F">
        <w:rPr>
          <w:lang w:bidi="ru-RU"/>
        </w:rPr>
        <w:t>устройства</w:t>
      </w:r>
      <w:r w:rsidR="00BE163F">
        <w:t xml:space="preserve"> </w:t>
      </w:r>
      <w:r w:rsidRPr="00BE163F">
        <w:rPr>
          <w:lang w:bidi="ru-RU"/>
        </w:rPr>
        <w:t>содержит</w:t>
      </w:r>
      <w:r w:rsidR="00BE163F">
        <w:t xml:space="preserve"> </w:t>
      </w:r>
      <w:r w:rsidRPr="00BE163F">
        <w:rPr>
          <w:lang w:bidi="ru-RU"/>
        </w:rPr>
        <w:t>набор</w:t>
      </w:r>
      <w:r w:rsidR="00BE163F">
        <w:t xml:space="preserve"> </w:t>
      </w:r>
      <w:r w:rsidRPr="00BE163F">
        <w:rPr>
          <w:lang w:bidi="ru-RU"/>
        </w:rPr>
        <w:t>программных</w:t>
      </w:r>
      <w:r w:rsidR="00BE163F">
        <w:t xml:space="preserve"> </w:t>
      </w:r>
      <w:r w:rsidRPr="00BE163F">
        <w:rPr>
          <w:lang w:bidi="ru-RU"/>
        </w:rPr>
        <w:t>подпрограмм,</w:t>
      </w:r>
      <w:r w:rsidR="00BE163F">
        <w:t xml:space="preserve"> </w:t>
      </w:r>
      <w:r w:rsidRPr="00BE163F">
        <w:rPr>
          <w:lang w:bidi="ru-RU"/>
        </w:rPr>
        <w:t>которые</w:t>
      </w:r>
      <w:r w:rsidRPr="00BE163F">
        <w:t xml:space="preserve"> </w:t>
      </w:r>
      <w:r w:rsidRPr="00BE163F">
        <w:rPr>
          <w:lang w:bidi="ru-RU"/>
        </w:rPr>
        <w:t>позволяют</w:t>
      </w:r>
      <w:r w:rsidRPr="00BE163F">
        <w:t xml:space="preserve"> </w:t>
      </w:r>
      <w:r w:rsidRPr="00BE163F">
        <w:rPr>
          <w:lang w:bidi="ru-RU"/>
        </w:rPr>
        <w:t>компьютерным</w:t>
      </w:r>
      <w:r w:rsidRPr="00BE163F">
        <w:t xml:space="preserve"> </w:t>
      </w:r>
      <w:r w:rsidRPr="00BE163F">
        <w:rPr>
          <w:lang w:bidi="ru-RU"/>
        </w:rPr>
        <w:t>программам</w:t>
      </w:r>
      <w:r w:rsidRPr="00BE163F">
        <w:t xml:space="preserve"> </w:t>
      </w:r>
      <w:r w:rsidRPr="00BE163F">
        <w:rPr>
          <w:lang w:bidi="ru-RU"/>
        </w:rPr>
        <w:t>получать</w:t>
      </w:r>
      <w:r w:rsidRPr="00BE163F">
        <w:t xml:space="preserve"> </w:t>
      </w:r>
      <w:r w:rsidRPr="00BE163F">
        <w:rPr>
          <w:lang w:bidi="ru-RU"/>
        </w:rPr>
        <w:t>доступ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периферийному</w:t>
      </w:r>
      <w:r w:rsidRPr="00BE163F">
        <w:t xml:space="preserve"> </w:t>
      </w:r>
      <w:r w:rsidRPr="00BE163F">
        <w:rPr>
          <w:lang w:bidi="ru-RU"/>
        </w:rPr>
        <w:t>устройству</w:t>
      </w:r>
      <w:r w:rsidRPr="00BE163F">
        <w:t xml:space="preserve"> </w:t>
      </w:r>
      <w:r w:rsidRPr="00BE163F">
        <w:rPr>
          <w:lang w:bidi="ru-RU"/>
        </w:rPr>
        <w:t>без</w:t>
      </w:r>
      <w:r w:rsidRPr="00BE163F">
        <w:t xml:space="preserve"> </w:t>
      </w:r>
      <w:r w:rsidRPr="00BE163F">
        <w:rPr>
          <w:lang w:bidi="ru-RU"/>
        </w:rPr>
        <w:t>необходимости</w:t>
      </w:r>
      <w:r w:rsidR="00BE163F">
        <w:t xml:space="preserve"> </w:t>
      </w:r>
      <w:r w:rsidRPr="00BE163F">
        <w:rPr>
          <w:lang w:bidi="ru-RU"/>
        </w:rPr>
        <w:t>для</w:t>
      </w:r>
      <w:r w:rsidR="00BE163F">
        <w:t xml:space="preserve"> </w:t>
      </w:r>
      <w:r w:rsidRPr="00BE163F">
        <w:rPr>
          <w:lang w:bidi="ru-RU"/>
        </w:rPr>
        <w:t>программиста</w:t>
      </w:r>
      <w:r w:rsidR="00BE163F">
        <w:t xml:space="preserve"> </w:t>
      </w:r>
      <w:r w:rsidRPr="00BE163F">
        <w:rPr>
          <w:lang w:bidi="ru-RU"/>
        </w:rPr>
        <w:t>быть</w:t>
      </w:r>
      <w:r w:rsidR="00BE163F">
        <w:t xml:space="preserve"> </w:t>
      </w:r>
      <w:r w:rsidRPr="00BE163F">
        <w:rPr>
          <w:lang w:bidi="ru-RU"/>
        </w:rPr>
        <w:t>знакомым</w:t>
      </w:r>
      <w:r w:rsidR="00BE163F">
        <w:t xml:space="preserve"> </w:t>
      </w:r>
      <w:r w:rsidRPr="00BE163F">
        <w:rPr>
          <w:lang w:bidi="ru-RU"/>
        </w:rPr>
        <w:t>с</w:t>
      </w:r>
      <w:r w:rsidR="00BE163F">
        <w:t xml:space="preserve"> </w:t>
      </w:r>
      <w:r w:rsidRPr="00BE163F">
        <w:rPr>
          <w:lang w:bidi="ru-RU"/>
        </w:rPr>
        <w:t>низкоуровневыми</w:t>
      </w:r>
      <w:r w:rsidR="00BE163F">
        <w:t xml:space="preserve"> </w:t>
      </w:r>
      <w:r w:rsidRPr="00BE163F">
        <w:rPr>
          <w:lang w:bidi="ru-RU"/>
        </w:rPr>
        <w:t>деталями</w:t>
      </w:r>
      <w:r w:rsidRPr="00BE163F">
        <w:t xml:space="preserve"> </w:t>
      </w:r>
      <w:r w:rsidRPr="00BE163F">
        <w:rPr>
          <w:lang w:bidi="ru-RU"/>
        </w:rPr>
        <w:t>функционирования</w:t>
      </w:r>
      <w:r w:rsidR="00BE163F">
        <w:t xml:space="preserve"> </w:t>
      </w:r>
      <w:r w:rsidRPr="00BE163F">
        <w:rPr>
          <w:lang w:bidi="ru-RU"/>
        </w:rPr>
        <w:t>периферийного</w:t>
      </w:r>
      <w:r w:rsidR="00BE163F">
        <w:t xml:space="preserve"> </w:t>
      </w:r>
      <w:r w:rsidRPr="00BE163F">
        <w:rPr>
          <w:lang w:bidi="ru-RU"/>
        </w:rPr>
        <w:t>устройства.</w:t>
      </w:r>
      <w:r w:rsidR="00BE163F">
        <w:t xml:space="preserve"> </w:t>
      </w:r>
      <w:r w:rsidRPr="00BE163F">
        <w:rPr>
          <w:lang w:bidi="ru-RU"/>
        </w:rPr>
        <w:t>Простым</w:t>
      </w:r>
      <w:r w:rsidR="00BE163F">
        <w:t xml:space="preserve"> </w:t>
      </w:r>
      <w:r w:rsidRPr="00BE163F">
        <w:rPr>
          <w:lang w:bidi="ru-RU"/>
        </w:rPr>
        <w:t>примером</w:t>
      </w:r>
      <w:r w:rsidR="00BE163F">
        <w:t xml:space="preserve"> </w:t>
      </w:r>
      <w:r w:rsidRPr="00BE163F">
        <w:rPr>
          <w:lang w:bidi="ru-RU"/>
        </w:rPr>
        <w:t>периферийного</w:t>
      </w:r>
      <w:r w:rsidRPr="00BE163F">
        <w:t xml:space="preserve"> </w:t>
      </w:r>
      <w:r w:rsidRPr="00BE163F">
        <w:rPr>
          <w:lang w:bidi="ru-RU"/>
        </w:rPr>
        <w:t>устройства,</w:t>
      </w:r>
      <w:r w:rsidRPr="00BE163F">
        <w:t xml:space="preserve"> </w:t>
      </w:r>
      <w:r w:rsidRPr="00BE163F">
        <w:rPr>
          <w:lang w:bidi="ru-RU"/>
        </w:rPr>
        <w:t>которое</w:t>
      </w:r>
      <w:r w:rsidRPr="00BE163F">
        <w:t xml:space="preserve"> </w:t>
      </w:r>
      <w:r w:rsidRPr="00BE163F">
        <w:rPr>
          <w:spacing w:val="1"/>
          <w:lang w:bidi="ru-RU"/>
        </w:rPr>
        <w:t>мы</w:t>
      </w:r>
      <w:r w:rsidRPr="00BE163F">
        <w:t xml:space="preserve"> </w:t>
      </w:r>
      <w:r w:rsidRPr="00BE163F">
        <w:rPr>
          <w:lang w:bidi="ru-RU"/>
        </w:rPr>
        <w:t>используем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компьютерах,</w:t>
      </w:r>
      <w:r w:rsidRPr="00BE163F">
        <w:t xml:space="preserve"> </w:t>
      </w:r>
      <w:r w:rsidRPr="00BE163F">
        <w:rPr>
          <w:lang w:bidi="ru-RU"/>
        </w:rPr>
        <w:t>является</w:t>
      </w:r>
      <w:r w:rsidRPr="00BE163F">
        <w:t xml:space="preserve"> </w:t>
      </w:r>
      <w:r w:rsidRPr="00BE163F">
        <w:rPr>
          <w:lang w:bidi="ru-RU"/>
        </w:rPr>
        <w:t>клавиатура,</w:t>
      </w:r>
      <w:r w:rsidRPr="00BE163F">
        <w:t xml:space="preserve"> </w:t>
      </w:r>
      <w:r w:rsidRPr="00BE163F">
        <w:rPr>
          <w:lang w:bidi="ru-RU"/>
        </w:rPr>
        <w:t>которая</w:t>
      </w:r>
      <w:r w:rsidRPr="00BE163F">
        <w:t xml:space="preserve"> </w:t>
      </w:r>
      <w:r w:rsidRPr="00BE163F">
        <w:rPr>
          <w:lang w:bidi="ru-RU"/>
        </w:rPr>
        <w:t>может</w:t>
      </w:r>
      <w:r w:rsidRPr="00BE163F">
        <w:t xml:space="preserve"> </w:t>
      </w:r>
      <w:r w:rsidRPr="00BE163F">
        <w:rPr>
          <w:lang w:bidi="ru-RU"/>
        </w:rPr>
        <w:t>быть</w:t>
      </w:r>
      <w:r w:rsidRPr="00BE163F">
        <w:t xml:space="preserve"> </w:t>
      </w:r>
      <w:r w:rsidRPr="00BE163F">
        <w:rPr>
          <w:lang w:bidi="ru-RU"/>
        </w:rPr>
        <w:t>подключена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компьютеру</w:t>
      </w:r>
      <w:r w:rsidRPr="00BE163F">
        <w:t xml:space="preserve"> </w:t>
      </w:r>
      <w:r w:rsidRPr="00BE163F">
        <w:rPr>
          <w:lang w:bidi="ru-RU"/>
        </w:rPr>
        <w:t>через</w:t>
      </w:r>
      <w:r w:rsidRPr="00BE163F">
        <w:t xml:space="preserve"> </w:t>
      </w:r>
      <w:r w:rsidRPr="00BE163F">
        <w:rPr>
          <w:lang w:bidi="ru-RU"/>
        </w:rPr>
        <w:t>интерфейс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Pr="00BE163F">
        <w:t xml:space="preserve"> </w:t>
      </w:r>
      <w:r w:rsidRPr="00BE163F">
        <w:rPr>
          <w:lang w:bidi="ru-RU"/>
        </w:rPr>
        <w:t>или</w:t>
      </w:r>
      <w:r w:rsidRPr="00BE163F">
        <w:t xml:space="preserve"> </w:t>
      </w:r>
      <w:r>
        <w:rPr>
          <w:lang w:bidi="ru-RU"/>
        </w:rPr>
        <w:t>USB</w:t>
      </w:r>
      <w:r w:rsidRPr="00BE163F">
        <w:rPr>
          <w:lang w:bidi="ru-RU"/>
        </w:rPr>
        <w:t>.</w:t>
      </w:r>
      <w:r w:rsidRPr="00BE163F">
        <w:t xml:space="preserve"> </w:t>
      </w:r>
      <w:r w:rsidRPr="00BE163F">
        <w:rPr>
          <w:lang w:bidi="ru-RU"/>
        </w:rPr>
        <w:t>Программистам,</w:t>
      </w:r>
      <w:r w:rsidRPr="00BE163F">
        <w:t xml:space="preserve"> </w:t>
      </w:r>
      <w:r w:rsidRPr="00BE163F">
        <w:rPr>
          <w:lang w:bidi="ru-RU"/>
        </w:rPr>
        <w:t>которые</w:t>
      </w:r>
      <w:r w:rsidRPr="00BE163F">
        <w:t xml:space="preserve"> </w:t>
      </w:r>
      <w:r w:rsidRPr="00BE163F">
        <w:rPr>
          <w:lang w:bidi="ru-RU"/>
        </w:rPr>
        <w:t>пишут</w:t>
      </w:r>
      <w:r w:rsidR="00BE163F">
        <w:t xml:space="preserve"> </w:t>
      </w:r>
      <w:r w:rsidRPr="00BE163F">
        <w:rPr>
          <w:lang w:bidi="ru-RU"/>
        </w:rPr>
        <w:t>программу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языке</w:t>
      </w:r>
      <w:r w:rsidR="00BE163F">
        <w:t xml:space="preserve"> </w:t>
      </w:r>
      <w:r w:rsidRPr="00BE163F">
        <w:rPr>
          <w:lang w:bidi="ru-RU"/>
        </w:rPr>
        <w:t>Си</w:t>
      </w:r>
      <w:r w:rsidR="00BE163F">
        <w:t xml:space="preserve"> </w:t>
      </w:r>
      <w:r w:rsidRPr="00BE163F">
        <w:rPr>
          <w:lang w:bidi="ru-RU"/>
        </w:rPr>
        <w:t>для</w:t>
      </w:r>
      <w:r w:rsidR="00BE163F">
        <w:t xml:space="preserve"> </w:t>
      </w:r>
      <w:r w:rsidRPr="00BE163F">
        <w:rPr>
          <w:lang w:bidi="ru-RU"/>
        </w:rPr>
        <w:t>считывания</w:t>
      </w:r>
      <w:r w:rsidR="00BE163F">
        <w:t xml:space="preserve"> </w:t>
      </w:r>
      <w:r w:rsidRPr="00BE163F">
        <w:rPr>
          <w:lang w:bidi="ru-RU"/>
        </w:rPr>
        <w:t>строки</w:t>
      </w:r>
      <w:r w:rsidR="00BE163F">
        <w:t xml:space="preserve"> </w:t>
      </w:r>
      <w:r w:rsidRPr="00BE163F">
        <w:rPr>
          <w:lang w:bidi="ru-RU"/>
        </w:rPr>
        <w:t>символов</w:t>
      </w:r>
      <w:r w:rsidR="00BE163F">
        <w:t xml:space="preserve"> </w:t>
      </w:r>
      <w:r w:rsidRPr="00BE163F">
        <w:rPr>
          <w:lang w:bidi="ru-RU"/>
        </w:rPr>
        <w:t>с</w:t>
      </w:r>
      <w:r w:rsidR="00BE163F">
        <w:t xml:space="preserve"> </w:t>
      </w:r>
      <w:r w:rsidRPr="00BE163F">
        <w:rPr>
          <w:lang w:bidi="ru-RU"/>
        </w:rPr>
        <w:t>клавиатуры</w:t>
      </w:r>
      <w:r w:rsidRPr="00BE163F">
        <w:t xml:space="preserve"> </w:t>
      </w:r>
      <w:r w:rsidRPr="00BE163F">
        <w:rPr>
          <w:lang w:bidi="ru-RU"/>
        </w:rPr>
        <w:t>персонального</w:t>
      </w:r>
      <w:r w:rsidRPr="00BE163F">
        <w:t xml:space="preserve"> </w:t>
      </w:r>
      <w:r w:rsidRPr="00BE163F">
        <w:rPr>
          <w:lang w:bidi="ru-RU"/>
        </w:rPr>
        <w:t>компьютера,</w:t>
      </w:r>
      <w:r w:rsidRPr="00BE163F">
        <w:t xml:space="preserve"> </w:t>
      </w:r>
      <w:r w:rsidRPr="00BE163F">
        <w:rPr>
          <w:lang w:bidi="ru-RU"/>
        </w:rPr>
        <w:t>не</w:t>
      </w:r>
      <w:r w:rsidRPr="00BE163F">
        <w:t xml:space="preserve"> </w:t>
      </w:r>
      <w:r w:rsidRPr="00BE163F">
        <w:rPr>
          <w:lang w:bidi="ru-RU"/>
        </w:rPr>
        <w:t>обязательно</w:t>
      </w:r>
      <w:r w:rsidRPr="00BE163F">
        <w:t xml:space="preserve"> </w:t>
      </w:r>
      <w:r w:rsidRPr="00BE163F">
        <w:rPr>
          <w:lang w:bidi="ru-RU"/>
        </w:rPr>
        <w:t>знать,</w:t>
      </w:r>
      <w:r w:rsidRPr="00BE163F">
        <w:t xml:space="preserve"> </w:t>
      </w:r>
      <w:r w:rsidRPr="00BE163F">
        <w:rPr>
          <w:lang w:bidi="ru-RU"/>
        </w:rPr>
        <w:t>как</w:t>
      </w:r>
      <w:r w:rsidRPr="00BE163F">
        <w:t xml:space="preserve"> </w:t>
      </w:r>
      <w:r w:rsidRPr="00BE163F">
        <w:rPr>
          <w:lang w:bidi="ru-RU"/>
        </w:rPr>
        <w:t>их</w:t>
      </w:r>
      <w:r w:rsidRPr="00BE163F">
        <w:t xml:space="preserve"> </w:t>
      </w:r>
      <w:r w:rsidRPr="00BE163F">
        <w:rPr>
          <w:lang w:bidi="ru-RU"/>
        </w:rPr>
        <w:t>программа</w:t>
      </w:r>
      <w:r w:rsidRPr="00BE163F">
        <w:t xml:space="preserve"> </w:t>
      </w:r>
      <w:r w:rsidRPr="00BE163F">
        <w:rPr>
          <w:lang w:bidi="ru-RU"/>
        </w:rPr>
        <w:t>воспринимает</w:t>
      </w:r>
      <w:r w:rsidRPr="00BE163F">
        <w:t xml:space="preserve"> </w:t>
      </w:r>
      <w:r w:rsidRPr="00BE163F">
        <w:rPr>
          <w:lang w:bidi="ru-RU"/>
        </w:rPr>
        <w:t>нажатия</w:t>
      </w:r>
      <w:r w:rsidRPr="00BE163F">
        <w:t xml:space="preserve"> </w:t>
      </w:r>
      <w:r w:rsidRPr="00BE163F">
        <w:rPr>
          <w:lang w:bidi="ru-RU"/>
        </w:rPr>
        <w:t>клавиш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клавиатуре.</w:t>
      </w:r>
      <w:r w:rsidRPr="00BE163F">
        <w:t xml:space="preserve"> </w:t>
      </w:r>
      <w:r w:rsidRPr="00BE163F">
        <w:rPr>
          <w:lang w:bidi="ru-RU"/>
        </w:rPr>
        <w:t>Например,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считывания</w:t>
      </w:r>
      <w:r w:rsidRPr="00BE163F">
        <w:t xml:space="preserve"> </w:t>
      </w:r>
      <w:r w:rsidRPr="00BE163F">
        <w:rPr>
          <w:lang w:bidi="ru-RU"/>
        </w:rPr>
        <w:t>целого</w:t>
      </w:r>
      <w:r w:rsidRPr="00BE163F">
        <w:t xml:space="preserve"> </w:t>
      </w:r>
      <w:r w:rsidRPr="00BE163F">
        <w:rPr>
          <w:lang w:bidi="ru-RU"/>
        </w:rPr>
        <w:t>числа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клавиатуры</w:t>
      </w:r>
      <w:r w:rsidRPr="00BE163F">
        <w:t xml:space="preserve"> </w:t>
      </w:r>
      <w:r w:rsidRPr="00BE163F">
        <w:rPr>
          <w:lang w:bidi="ru-RU"/>
        </w:rPr>
        <w:t>программист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языке</w:t>
      </w:r>
      <w:r w:rsidRPr="00BE163F">
        <w:t xml:space="preserve"> </w:t>
      </w:r>
      <w:r w:rsidRPr="00BE163F">
        <w:rPr>
          <w:lang w:bidi="ru-RU"/>
        </w:rPr>
        <w:t>Си</w:t>
      </w:r>
      <w:r w:rsidRPr="00BE163F">
        <w:t xml:space="preserve"> </w:t>
      </w:r>
      <w:r w:rsidRPr="00BE163F">
        <w:rPr>
          <w:lang w:bidi="ru-RU"/>
        </w:rPr>
        <w:t>использует</w:t>
      </w:r>
      <w:r w:rsidRPr="00BE163F">
        <w:t xml:space="preserve"> </w:t>
      </w:r>
      <w:r w:rsidRPr="00BE163F">
        <w:rPr>
          <w:lang w:bidi="ru-RU"/>
        </w:rPr>
        <w:t>инструкцию:</w:t>
      </w:r>
      <w:r w:rsidRPr="00BE163F">
        <w:t xml:space="preserve"> </w:t>
      </w:r>
    </w:p>
    <w:p w14:paraId="71A4B711" w14:textId="21D5C3F2" w:rsidR="008B72B0" w:rsidRPr="00BE163F" w:rsidRDefault="008F4CD9" w:rsidP="00BE163F">
      <w:pPr>
        <w:pStyle w:val="a4"/>
        <w:jc w:val="center"/>
      </w:pPr>
      <w:proofErr w:type="spellStart"/>
      <w:r>
        <w:rPr>
          <w:lang w:bidi="ru-RU"/>
        </w:rPr>
        <w:t>scanf</w:t>
      </w:r>
      <w:proofErr w:type="spellEnd"/>
      <w:r w:rsidRPr="00BE163F">
        <w:rPr>
          <w:lang w:bidi="ru-RU"/>
        </w:rPr>
        <w:t>("%</w:t>
      </w:r>
      <w:r>
        <w:rPr>
          <w:lang w:bidi="ru-RU"/>
        </w:rPr>
        <w:t>d</w:t>
      </w:r>
      <w:proofErr w:type="gramStart"/>
      <w:r w:rsidRPr="00BE163F">
        <w:rPr>
          <w:lang w:bidi="ru-RU"/>
        </w:rPr>
        <w:t>",&amp;</w:t>
      </w:r>
      <w:proofErr w:type="spellStart"/>
      <w:proofErr w:type="gramEnd"/>
      <w:r>
        <w:rPr>
          <w:lang w:bidi="ru-RU"/>
        </w:rPr>
        <w:t>some</w:t>
      </w:r>
      <w:r w:rsidRPr="00BE163F">
        <w:rPr>
          <w:lang w:bidi="ru-RU"/>
        </w:rPr>
        <w:t>_</w:t>
      </w:r>
      <w:r>
        <w:rPr>
          <w:lang w:bidi="ru-RU"/>
        </w:rPr>
        <w:t>variable</w:t>
      </w:r>
      <w:proofErr w:type="spellEnd"/>
      <w:r w:rsidRPr="00BE163F">
        <w:rPr>
          <w:lang w:bidi="ru-RU"/>
        </w:rPr>
        <w:t>);</w:t>
      </w:r>
    </w:p>
    <w:p w14:paraId="71A4B712" w14:textId="3876517C" w:rsidR="008B72B0" w:rsidRPr="00BE163F" w:rsidRDefault="008F4CD9" w:rsidP="00BE163F">
      <w:pPr>
        <w:pStyle w:val="a8"/>
      </w:pPr>
      <w:r w:rsidRPr="00BE163F">
        <w:rPr>
          <w:lang w:bidi="ru-RU"/>
        </w:rPr>
        <w:t>Целью</w:t>
      </w:r>
      <w:r w:rsidRPr="00BE163F">
        <w:t xml:space="preserve"> </w:t>
      </w:r>
      <w:r w:rsidRPr="00BE163F">
        <w:rPr>
          <w:lang w:bidi="ru-RU"/>
        </w:rPr>
        <w:t>драйверов</w:t>
      </w:r>
      <w:r w:rsidRPr="00BE163F">
        <w:t xml:space="preserve"> </w:t>
      </w:r>
      <w:r w:rsidRPr="00BE163F">
        <w:rPr>
          <w:lang w:bidi="ru-RU"/>
        </w:rPr>
        <w:t>устройств</w:t>
      </w:r>
      <w:r w:rsidRPr="00BE163F">
        <w:t xml:space="preserve"> </w:t>
      </w:r>
      <w:r w:rsidRPr="00BE163F">
        <w:rPr>
          <w:lang w:bidi="ru-RU"/>
        </w:rPr>
        <w:t>является</w:t>
      </w:r>
      <w:r w:rsidRPr="00BE163F">
        <w:t xml:space="preserve"> </w:t>
      </w:r>
      <w:r w:rsidRPr="00BE163F">
        <w:rPr>
          <w:lang w:bidi="ru-RU"/>
        </w:rPr>
        <w:t>обеспечение</w:t>
      </w:r>
      <w:r w:rsidRPr="00BE163F">
        <w:t xml:space="preserve"> </w:t>
      </w:r>
      <w:r w:rsidRPr="00BE163F">
        <w:rPr>
          <w:lang w:bidi="ru-RU"/>
        </w:rPr>
        <w:t>высокого</w:t>
      </w:r>
      <w:r w:rsidRPr="00BE163F">
        <w:t xml:space="preserve"> </w:t>
      </w:r>
      <w:r w:rsidRPr="00BE163F">
        <w:rPr>
          <w:lang w:bidi="ru-RU"/>
        </w:rPr>
        <w:t>уровня</w:t>
      </w:r>
      <w:r w:rsidRPr="00BE163F">
        <w:t xml:space="preserve"> </w:t>
      </w:r>
      <w:r w:rsidRPr="00BE163F">
        <w:rPr>
          <w:lang w:bidi="ru-RU"/>
        </w:rPr>
        <w:t>абстракции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периферийных</w:t>
      </w:r>
      <w:r w:rsidRPr="00BE163F">
        <w:t xml:space="preserve"> </w:t>
      </w:r>
      <w:r w:rsidRPr="00BE163F">
        <w:rPr>
          <w:lang w:bidi="ru-RU"/>
        </w:rPr>
        <w:t>устройств.</w:t>
      </w:r>
      <w:r w:rsidRPr="00BE163F">
        <w:t xml:space="preserve"> </w:t>
      </w:r>
      <w:r w:rsidRPr="00BE163F">
        <w:rPr>
          <w:lang w:bidi="ru-RU"/>
        </w:rPr>
        <w:t>Реализация</w:t>
      </w:r>
      <w:r w:rsidRPr="00BE163F">
        <w:t xml:space="preserve"> </w:t>
      </w:r>
      <w:r w:rsidRPr="00BE163F">
        <w:rPr>
          <w:lang w:bidi="ru-RU"/>
        </w:rPr>
        <w:t>драйверов</w:t>
      </w:r>
      <w:r w:rsidRPr="00BE163F">
        <w:t xml:space="preserve"> </w:t>
      </w:r>
      <w:r w:rsidRPr="00BE163F">
        <w:rPr>
          <w:lang w:bidi="ru-RU"/>
        </w:rPr>
        <w:t>устройств</w:t>
      </w:r>
      <w:r w:rsidRPr="00BE163F">
        <w:t xml:space="preserve"> </w:t>
      </w:r>
      <w:r w:rsidRPr="00BE163F">
        <w:rPr>
          <w:lang w:bidi="ru-RU"/>
        </w:rPr>
        <w:t>часто</w:t>
      </w:r>
      <w:r w:rsidRPr="00BE163F">
        <w:t xml:space="preserve"> </w:t>
      </w:r>
      <w:r w:rsidRPr="00BE163F">
        <w:rPr>
          <w:lang w:bidi="ru-RU"/>
        </w:rPr>
        <w:t>требует</w:t>
      </w:r>
      <w:r w:rsidRPr="00BE163F">
        <w:t xml:space="preserve"> </w:t>
      </w:r>
      <w:r w:rsidRPr="00BE163F">
        <w:rPr>
          <w:lang w:bidi="ru-RU"/>
        </w:rPr>
        <w:t>от</w:t>
      </w:r>
      <w:r w:rsidRPr="00BE163F">
        <w:t xml:space="preserve"> </w:t>
      </w:r>
      <w:r w:rsidRPr="00BE163F">
        <w:rPr>
          <w:lang w:bidi="ru-RU"/>
        </w:rPr>
        <w:t>программиста</w:t>
      </w:r>
      <w:r w:rsidRPr="00BE163F">
        <w:t xml:space="preserve"> </w:t>
      </w:r>
      <w:r w:rsidRPr="00BE163F">
        <w:rPr>
          <w:lang w:bidi="ru-RU"/>
        </w:rPr>
        <w:t>больших</w:t>
      </w:r>
      <w:r w:rsidRPr="00BE163F">
        <w:t xml:space="preserve"> </w:t>
      </w:r>
      <w:r w:rsidRPr="00BE163F">
        <w:rPr>
          <w:lang w:bidi="ru-RU"/>
        </w:rPr>
        <w:t>знаний</w:t>
      </w:r>
      <w:r w:rsidRPr="00BE163F">
        <w:t xml:space="preserve"> </w:t>
      </w:r>
      <w:r w:rsidRPr="00BE163F">
        <w:rPr>
          <w:lang w:bidi="ru-RU"/>
        </w:rPr>
        <w:t>не</w:t>
      </w:r>
      <w:r w:rsidRPr="00BE163F">
        <w:t xml:space="preserve"> </w:t>
      </w:r>
      <w:r w:rsidRPr="00BE163F">
        <w:rPr>
          <w:lang w:bidi="ru-RU"/>
        </w:rPr>
        <w:t>только</w:t>
      </w:r>
      <w:r w:rsidRPr="00BE163F">
        <w:t xml:space="preserve"> </w:t>
      </w:r>
      <w:r w:rsidRPr="00BE163F">
        <w:rPr>
          <w:lang w:bidi="ru-RU"/>
        </w:rPr>
        <w:t>о</w:t>
      </w:r>
      <w:r w:rsidRPr="00BE163F">
        <w:t xml:space="preserve"> </w:t>
      </w:r>
      <w:r w:rsidRPr="00BE163F">
        <w:rPr>
          <w:lang w:bidi="ru-RU"/>
        </w:rPr>
        <w:t>том,</w:t>
      </w:r>
      <w:r w:rsidRPr="00BE163F">
        <w:t xml:space="preserve"> </w:t>
      </w:r>
      <w:r w:rsidRPr="00BE163F">
        <w:rPr>
          <w:lang w:bidi="ru-RU"/>
        </w:rPr>
        <w:t>как</w:t>
      </w:r>
      <w:r w:rsidRPr="00BE163F">
        <w:t xml:space="preserve"> </w:t>
      </w:r>
      <w:r w:rsidRPr="00BE163F">
        <w:rPr>
          <w:lang w:bidi="ru-RU"/>
        </w:rPr>
        <w:t>работает</w:t>
      </w:r>
      <w:r w:rsidRPr="00BE163F">
        <w:t xml:space="preserve"> </w:t>
      </w:r>
      <w:r w:rsidRPr="00BE163F">
        <w:rPr>
          <w:lang w:bidi="ru-RU"/>
        </w:rPr>
        <w:t>периферийное</w:t>
      </w:r>
      <w:r w:rsidRPr="00BE163F">
        <w:t xml:space="preserve"> </w:t>
      </w:r>
      <w:r w:rsidRPr="00BE163F">
        <w:rPr>
          <w:lang w:bidi="ru-RU"/>
        </w:rPr>
        <w:t>устройство,</w:t>
      </w:r>
      <w:r w:rsidRPr="00BE163F">
        <w:t xml:space="preserve"> </w:t>
      </w:r>
      <w:r w:rsidRPr="00BE163F">
        <w:rPr>
          <w:lang w:bidi="ru-RU"/>
        </w:rPr>
        <w:t>но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о</w:t>
      </w:r>
      <w:r w:rsidRPr="00BE163F">
        <w:t xml:space="preserve"> </w:t>
      </w:r>
      <w:r w:rsidRPr="00BE163F">
        <w:rPr>
          <w:lang w:bidi="ru-RU"/>
        </w:rPr>
        <w:t>контексте,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котором</w:t>
      </w:r>
      <w:r w:rsidRPr="00BE163F">
        <w:t xml:space="preserve"> </w:t>
      </w:r>
      <w:r w:rsidRPr="00BE163F">
        <w:rPr>
          <w:lang w:bidi="ru-RU"/>
        </w:rPr>
        <w:t>оно</w:t>
      </w:r>
      <w:r w:rsidRPr="00BE163F">
        <w:t xml:space="preserve"> </w:t>
      </w:r>
      <w:r w:rsidRPr="00BE163F">
        <w:rPr>
          <w:lang w:bidi="ru-RU"/>
        </w:rPr>
        <w:t>используется.</w:t>
      </w:r>
      <w:r w:rsidR="00BE163F">
        <w:t xml:space="preserve"> </w:t>
      </w:r>
    </w:p>
    <w:p w14:paraId="71A4B713" w14:textId="0BA9D832" w:rsidR="008B72B0" w:rsidRPr="00BE163F" w:rsidRDefault="008F4CD9" w:rsidP="00BE163F">
      <w:pPr>
        <w:pStyle w:val="a8"/>
      </w:pPr>
      <w:r w:rsidRPr="00BE163F">
        <w:rPr>
          <w:lang w:bidi="ru-RU"/>
        </w:rPr>
        <w:t>Компьютерная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–</w:t>
      </w:r>
      <w:r w:rsidRPr="00BE163F">
        <w:t xml:space="preserve"> </w:t>
      </w:r>
      <w:r w:rsidRPr="00BE163F">
        <w:rPr>
          <w:lang w:bidi="ru-RU"/>
        </w:rPr>
        <w:t>это</w:t>
      </w:r>
      <w:r w:rsidRPr="00BE163F">
        <w:t xml:space="preserve"> </w:t>
      </w:r>
      <w:r w:rsidRPr="00BE163F">
        <w:rPr>
          <w:lang w:bidi="ru-RU"/>
        </w:rPr>
        <w:t>еще</w:t>
      </w:r>
      <w:r w:rsidRPr="00BE163F">
        <w:t xml:space="preserve"> </w:t>
      </w:r>
      <w:r w:rsidRPr="00BE163F">
        <w:rPr>
          <w:lang w:bidi="ru-RU"/>
        </w:rPr>
        <w:t>один</w:t>
      </w:r>
      <w:r w:rsidRPr="00BE163F">
        <w:t xml:space="preserve"> </w:t>
      </w:r>
      <w:r w:rsidRPr="00BE163F">
        <w:rPr>
          <w:lang w:bidi="ru-RU"/>
        </w:rPr>
        <w:t>пример</w:t>
      </w:r>
      <w:r w:rsidRPr="00BE163F">
        <w:t xml:space="preserve"> </w:t>
      </w:r>
      <w:r w:rsidRPr="00BE163F">
        <w:rPr>
          <w:lang w:bidi="ru-RU"/>
        </w:rPr>
        <w:t>простого</w:t>
      </w:r>
      <w:r w:rsidRPr="00BE163F">
        <w:t xml:space="preserve"> </w:t>
      </w:r>
      <w:r w:rsidRPr="00BE163F">
        <w:rPr>
          <w:lang w:bidi="ru-RU"/>
        </w:rPr>
        <w:t>устройства,</w:t>
      </w:r>
      <w:r w:rsidRPr="00BE163F">
        <w:t xml:space="preserve"> </w:t>
      </w:r>
      <w:r w:rsidRPr="00BE163F">
        <w:rPr>
          <w:lang w:bidi="ru-RU"/>
        </w:rPr>
        <w:t>которое</w:t>
      </w:r>
      <w:r w:rsidRPr="00BE163F">
        <w:t xml:space="preserve"> </w:t>
      </w:r>
      <w:r w:rsidRPr="00BE163F">
        <w:rPr>
          <w:lang w:bidi="ru-RU"/>
        </w:rPr>
        <w:t>можно</w:t>
      </w:r>
      <w:r w:rsidRPr="00BE163F">
        <w:t xml:space="preserve"> </w:t>
      </w:r>
      <w:r w:rsidRPr="00BE163F">
        <w:rPr>
          <w:lang w:bidi="ru-RU"/>
        </w:rPr>
        <w:t>подключить</w:t>
      </w:r>
      <w:r w:rsidR="00BE163F">
        <w:t xml:space="preserve"> </w:t>
      </w:r>
      <w:r w:rsidRPr="00BE163F">
        <w:rPr>
          <w:lang w:bidi="ru-RU"/>
        </w:rPr>
        <w:t>через</w:t>
      </w:r>
      <w:r w:rsidR="00BE163F">
        <w:t xml:space="preserve"> </w:t>
      </w:r>
      <w:r w:rsidRPr="00BE163F">
        <w:rPr>
          <w:lang w:bidi="ru-RU"/>
        </w:rPr>
        <w:t>интерфейс</w:t>
      </w:r>
      <w:r w:rsid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="00BE163F">
        <w:t xml:space="preserve"> </w:t>
      </w:r>
      <w:r w:rsidRPr="00BE163F">
        <w:rPr>
          <w:lang w:bidi="ru-RU"/>
        </w:rPr>
        <w:t>или</w:t>
      </w:r>
      <w:r w:rsidR="00BE163F">
        <w:t xml:space="preserve"> </w:t>
      </w:r>
      <w:r>
        <w:rPr>
          <w:lang w:bidi="ru-RU"/>
        </w:rPr>
        <w:t>USB</w:t>
      </w:r>
      <w:r w:rsidRPr="00BE163F">
        <w:rPr>
          <w:lang w:bidi="ru-RU"/>
        </w:rPr>
        <w:t>.</w:t>
      </w:r>
      <w:r w:rsidR="00BE163F">
        <w:t xml:space="preserve"> </w:t>
      </w:r>
      <w:r w:rsidRPr="00BE163F">
        <w:rPr>
          <w:lang w:bidi="ru-RU"/>
        </w:rPr>
        <w:t>Сегодня</w:t>
      </w:r>
      <w:r w:rsidR="00BE163F">
        <w:t xml:space="preserve"> </w:t>
      </w:r>
      <w:r w:rsidRPr="00BE163F">
        <w:rPr>
          <w:lang w:bidi="ru-RU"/>
        </w:rPr>
        <w:t>мышь,</w:t>
      </w:r>
      <w:r w:rsidR="00BE163F">
        <w:t xml:space="preserve"> </w:t>
      </w:r>
      <w:r w:rsidRPr="00BE163F">
        <w:rPr>
          <w:lang w:bidi="ru-RU"/>
        </w:rPr>
        <w:t>скорее</w:t>
      </w:r>
      <w:r w:rsidR="00BE163F">
        <w:t xml:space="preserve"> </w:t>
      </w:r>
      <w:r w:rsidRPr="00BE163F">
        <w:rPr>
          <w:lang w:bidi="ru-RU"/>
        </w:rPr>
        <w:t>всего,</w:t>
      </w:r>
      <w:r w:rsidR="00BE163F">
        <w:t xml:space="preserve"> </w:t>
      </w:r>
      <w:r w:rsidRPr="00BE163F">
        <w:rPr>
          <w:lang w:bidi="ru-RU"/>
        </w:rPr>
        <w:t>будет</w:t>
      </w:r>
      <w:r w:rsidRPr="00BE163F">
        <w:t xml:space="preserve"> </w:t>
      </w:r>
      <w:r w:rsidRPr="00BE163F">
        <w:rPr>
          <w:lang w:bidi="ru-RU"/>
        </w:rPr>
        <w:t>подключаться</w:t>
      </w:r>
      <w:r w:rsidR="00BE163F">
        <w:t xml:space="preserve"> </w:t>
      </w:r>
      <w:r w:rsidRPr="00BE163F">
        <w:rPr>
          <w:lang w:bidi="ru-RU"/>
        </w:rPr>
        <w:t>через</w:t>
      </w:r>
      <w:r w:rsidR="00BE163F">
        <w:t xml:space="preserve"> </w:t>
      </w:r>
      <w:r>
        <w:rPr>
          <w:lang w:bidi="ru-RU"/>
        </w:rPr>
        <w:t>USB</w:t>
      </w:r>
      <w:r w:rsidRPr="00BE163F">
        <w:rPr>
          <w:lang w:bidi="ru-RU"/>
        </w:rPr>
        <w:t>-соединение.</w:t>
      </w:r>
      <w:r w:rsidR="00BE163F">
        <w:t xml:space="preserve"> </w:t>
      </w:r>
      <w:r w:rsidRPr="00BE163F">
        <w:rPr>
          <w:lang w:bidi="ru-RU"/>
        </w:rPr>
        <w:t>Ранее</w:t>
      </w:r>
      <w:r w:rsidR="00BE163F">
        <w:t xml:space="preserve"> </w:t>
      </w:r>
      <w:r w:rsidRPr="00BE163F">
        <w:rPr>
          <w:lang w:bidi="ru-RU"/>
        </w:rPr>
        <w:t>было</w:t>
      </w:r>
      <w:r w:rsidR="00BE163F">
        <w:t xml:space="preserve"> </w:t>
      </w:r>
      <w:r w:rsidRPr="00BE163F">
        <w:rPr>
          <w:lang w:bidi="ru-RU"/>
        </w:rPr>
        <w:t>распространено</w:t>
      </w:r>
      <w:r w:rsidR="00BE163F">
        <w:t xml:space="preserve"> </w:t>
      </w:r>
      <w:r w:rsidRPr="00BE163F">
        <w:rPr>
          <w:lang w:bidi="ru-RU"/>
        </w:rPr>
        <w:t>использование</w:t>
      </w:r>
      <w:r w:rsidRPr="00BE163F">
        <w:t xml:space="preserve"> </w:t>
      </w:r>
      <w:r w:rsidRPr="00BE163F">
        <w:rPr>
          <w:lang w:bidi="ru-RU"/>
        </w:rPr>
        <w:t>интерфейса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/2.</w:t>
      </w:r>
      <w:r w:rsidRPr="00BE163F">
        <w:t xml:space="preserve"> </w:t>
      </w:r>
      <w:r w:rsidRPr="00BE163F">
        <w:rPr>
          <w:lang w:bidi="ru-RU"/>
        </w:rPr>
        <w:t>Поскольку</w:t>
      </w:r>
      <w:r w:rsidRPr="00BE163F">
        <w:t xml:space="preserve"> </w:t>
      </w:r>
      <w:r w:rsidRPr="00BE163F">
        <w:rPr>
          <w:lang w:bidi="ru-RU"/>
        </w:rPr>
        <w:t>интерфейс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Pr="00BE163F">
        <w:t xml:space="preserve"> </w:t>
      </w:r>
      <w:r w:rsidRPr="00BE163F">
        <w:rPr>
          <w:lang w:bidi="ru-RU"/>
        </w:rPr>
        <w:t>намного</w:t>
      </w:r>
      <w:r w:rsidRPr="00BE163F">
        <w:t xml:space="preserve"> </w:t>
      </w:r>
      <w:r w:rsidRPr="00BE163F">
        <w:rPr>
          <w:lang w:bidi="ru-RU"/>
        </w:rPr>
        <w:t>проще,</w:t>
      </w:r>
      <w:r w:rsidRPr="00BE163F">
        <w:t xml:space="preserve"> </w:t>
      </w:r>
      <w:r w:rsidRPr="00BE163F">
        <w:rPr>
          <w:spacing w:val="1"/>
          <w:lang w:bidi="ru-RU"/>
        </w:rPr>
        <w:t>мы</w:t>
      </w:r>
      <w:r w:rsidRPr="00BE163F">
        <w:t xml:space="preserve"> </w:t>
      </w:r>
      <w:r w:rsidRPr="00BE163F">
        <w:rPr>
          <w:lang w:bidi="ru-RU"/>
        </w:rPr>
        <w:t>будем</w:t>
      </w:r>
      <w:r w:rsidRPr="00BE163F">
        <w:t xml:space="preserve"> </w:t>
      </w:r>
      <w:r w:rsidRPr="00BE163F">
        <w:rPr>
          <w:lang w:bidi="ru-RU"/>
        </w:rPr>
        <w:t>использовать</w:t>
      </w:r>
      <w:r w:rsidRPr="00BE163F">
        <w:t xml:space="preserve"> </w:t>
      </w:r>
      <w:r w:rsidRPr="00BE163F">
        <w:rPr>
          <w:lang w:bidi="ru-RU"/>
        </w:rPr>
        <w:t>его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этом</w:t>
      </w:r>
      <w:r w:rsidRPr="00BE163F">
        <w:t xml:space="preserve"> </w:t>
      </w:r>
      <w:r w:rsidRPr="00BE163F">
        <w:rPr>
          <w:lang w:bidi="ru-RU"/>
        </w:rPr>
        <w:t>лабораторном</w:t>
      </w:r>
      <w:r w:rsidRPr="00BE163F">
        <w:t xml:space="preserve"> </w:t>
      </w:r>
      <w:r w:rsidRPr="00BE163F">
        <w:rPr>
          <w:lang w:bidi="ru-RU"/>
        </w:rPr>
        <w:t>упражнении.</w:t>
      </w:r>
      <w:r w:rsidRPr="00BE163F">
        <w:t xml:space="preserve"> </w:t>
      </w:r>
    </w:p>
    <w:p w14:paraId="71A4B714" w14:textId="77777777" w:rsidR="008B72B0" w:rsidRPr="00BE163F" w:rsidRDefault="008F4CD9" w:rsidP="00BE163F">
      <w:pPr>
        <w:pStyle w:val="1"/>
      </w:pPr>
      <w:r w:rsidRPr="00BE163F">
        <w:rPr>
          <w:lang w:bidi="ru-RU"/>
        </w:rPr>
        <w:t>Практическая</w:t>
      </w:r>
      <w:r w:rsidRPr="00BE163F">
        <w:t xml:space="preserve"> </w:t>
      </w:r>
      <w:r w:rsidRPr="00BE163F">
        <w:rPr>
          <w:lang w:bidi="ru-RU"/>
        </w:rPr>
        <w:t>часть</w:t>
      </w:r>
      <w:r w:rsidRPr="00BE163F">
        <w:t xml:space="preserve"> </w:t>
      </w:r>
    </w:p>
    <w:p w14:paraId="71A4B715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Часть</w:t>
      </w:r>
      <w:r w:rsidRPr="00BE163F">
        <w:t xml:space="preserve"> </w:t>
      </w:r>
      <w:r w:rsidRPr="00BE163F">
        <w:rPr>
          <w:lang w:bidi="ru-RU"/>
        </w:rPr>
        <w:t>1.</w:t>
      </w:r>
      <w:r w:rsidRPr="00BE163F">
        <w:rPr>
          <w:rFonts w:ascii="Arial" w:eastAsia="Arial" w:hAnsi="Arial" w:cs="Arial"/>
        </w:rPr>
        <w:t xml:space="preserve"> </w:t>
      </w:r>
      <w:r w:rsidRPr="00BE163F">
        <w:rPr>
          <w:lang w:bidi="ru-RU"/>
        </w:rPr>
        <w:t>Опрос</w:t>
      </w:r>
      <w:r w:rsidRPr="00BE163F">
        <w:t xml:space="preserve"> </w:t>
      </w:r>
      <w:r w:rsidRPr="00BE163F">
        <w:rPr>
          <w:lang w:bidi="ru-RU"/>
        </w:rPr>
        <w:t>данных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через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Pr="00BE163F">
        <w:t xml:space="preserve"> </w:t>
      </w:r>
    </w:p>
    <w:p w14:paraId="71A4B716" w14:textId="5989DA11" w:rsidR="008B72B0" w:rsidRPr="00BE163F" w:rsidRDefault="008F4CD9" w:rsidP="00C8336C">
      <w:pPr>
        <w:pStyle w:val="a8"/>
      </w:pP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этой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сделаете</w:t>
      </w:r>
      <w:r w:rsidRPr="00BE163F">
        <w:t xml:space="preserve"> </w:t>
      </w:r>
      <w:r w:rsidRPr="00BE163F">
        <w:rPr>
          <w:lang w:bidi="ru-RU"/>
        </w:rPr>
        <w:t>первые</w:t>
      </w:r>
      <w:r w:rsidRPr="00BE163F">
        <w:t xml:space="preserve"> </w:t>
      </w:r>
      <w:r w:rsidRPr="00BE163F">
        <w:rPr>
          <w:lang w:bidi="ru-RU"/>
        </w:rPr>
        <w:t>шаги</w:t>
      </w:r>
      <w:r w:rsidRPr="00BE163F">
        <w:t xml:space="preserve"> </w:t>
      </w:r>
      <w:r w:rsidRPr="00BE163F">
        <w:rPr>
          <w:lang w:bidi="ru-RU"/>
        </w:rPr>
        <w:t>по</w:t>
      </w:r>
      <w:r w:rsidRPr="00BE163F">
        <w:t xml:space="preserve"> </w:t>
      </w:r>
      <w:r w:rsidRPr="00BE163F">
        <w:rPr>
          <w:lang w:bidi="ru-RU"/>
        </w:rPr>
        <w:t>взаимодействию</w:t>
      </w:r>
      <w:r w:rsidRPr="00BE163F">
        <w:t xml:space="preserve"> </w:t>
      </w:r>
      <w:r w:rsidRPr="00BE163F">
        <w:rPr>
          <w:lang w:bidi="ru-RU"/>
        </w:rPr>
        <w:t>компьютерной</w:t>
      </w:r>
      <w:r w:rsidRPr="00BE163F">
        <w:t xml:space="preserve"> </w:t>
      </w:r>
      <w:r w:rsidRPr="00BE163F">
        <w:rPr>
          <w:lang w:bidi="ru-RU"/>
        </w:rPr>
        <w:t>мышью.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этого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должны</w:t>
      </w:r>
      <w:r w:rsidRPr="00BE163F">
        <w:t xml:space="preserve"> </w:t>
      </w:r>
      <w:r w:rsidRPr="00BE163F">
        <w:rPr>
          <w:lang w:bidi="ru-RU"/>
        </w:rPr>
        <w:t>иметь</w:t>
      </w:r>
      <w:r w:rsidRPr="00BE163F">
        <w:t xml:space="preserve"> </w:t>
      </w:r>
      <w:r w:rsidRPr="00BE163F">
        <w:rPr>
          <w:lang w:bidi="ru-RU"/>
        </w:rPr>
        <w:t>возможность</w:t>
      </w:r>
      <w:r w:rsidRPr="00BE163F">
        <w:t xml:space="preserve"> </w:t>
      </w:r>
      <w:r w:rsidRPr="00BE163F">
        <w:rPr>
          <w:lang w:bidi="ru-RU"/>
        </w:rPr>
        <w:t>отправлять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получать</w:t>
      </w:r>
      <w:r w:rsidRPr="00BE163F">
        <w:t xml:space="preserve"> </w:t>
      </w:r>
      <w:r w:rsidRPr="00BE163F">
        <w:rPr>
          <w:lang w:bidi="ru-RU"/>
        </w:rPr>
        <w:t>информацию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через</w:t>
      </w:r>
      <w:r w:rsidRPr="00BE163F">
        <w:t xml:space="preserve"> </w:t>
      </w:r>
      <w:r w:rsidRPr="00BE163F">
        <w:rPr>
          <w:lang w:bidi="ru-RU"/>
        </w:rPr>
        <w:t>порт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компьютере</w:t>
      </w:r>
      <w:r w:rsidRPr="00BE163F">
        <w:t xml:space="preserve"> </w:t>
      </w:r>
      <w:r w:rsidRPr="00BE163F">
        <w:rPr>
          <w:lang w:bidi="ru-RU"/>
        </w:rPr>
        <w:t>серии</w:t>
      </w:r>
      <w:r w:rsidRPr="00BE163F">
        <w:t xml:space="preserve"> </w:t>
      </w:r>
      <w:r>
        <w:rPr>
          <w:lang w:bidi="ru-RU"/>
        </w:rPr>
        <w:t>DE</w:t>
      </w:r>
      <w:r w:rsidRPr="00BE163F">
        <w:rPr>
          <w:lang w:bidi="ru-RU"/>
        </w:rPr>
        <w:t>.</w:t>
      </w:r>
      <w:r w:rsidRPr="00BE163F">
        <w:t xml:space="preserve"> </w:t>
      </w:r>
      <w:r w:rsidRPr="00BE163F">
        <w:rPr>
          <w:lang w:bidi="ru-RU"/>
        </w:rPr>
        <w:t>Порт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компьютере</w:t>
      </w:r>
      <w:r w:rsidRPr="00BE163F">
        <w:t xml:space="preserve"> </w:t>
      </w:r>
      <w:r w:rsidRPr="00BE163F">
        <w:rPr>
          <w:lang w:bidi="ru-RU"/>
        </w:rPr>
        <w:t>реализован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помощью</w:t>
      </w:r>
      <w:r w:rsidRPr="00BE163F">
        <w:t xml:space="preserve"> </w:t>
      </w:r>
      <w:r>
        <w:rPr>
          <w:lang w:bidi="ru-RU"/>
        </w:rPr>
        <w:t>IP</w:t>
      </w:r>
      <w:r w:rsidRPr="00BE163F">
        <w:rPr>
          <w:lang w:bidi="ru-RU"/>
        </w:rPr>
        <w:t>-ядра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портом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/2.</w:t>
      </w:r>
      <w:r w:rsidR="00BE163F">
        <w:t xml:space="preserve"> </w:t>
      </w:r>
      <w:r w:rsidRPr="00BE163F">
        <w:rPr>
          <w:lang w:bidi="ru-RU"/>
        </w:rPr>
        <w:t>Это</w:t>
      </w:r>
      <w:r w:rsidR="00BE163F">
        <w:t xml:space="preserve"> </w:t>
      </w:r>
      <w:r w:rsidRPr="00BE163F">
        <w:rPr>
          <w:lang w:bidi="ru-RU"/>
        </w:rPr>
        <w:t>ядро</w:t>
      </w:r>
      <w:r w:rsidRPr="00BE163F">
        <w:t xml:space="preserve"> </w:t>
      </w:r>
      <w:r w:rsidRPr="00BE163F">
        <w:rPr>
          <w:lang w:bidi="ru-RU"/>
        </w:rPr>
        <w:t>включает</w:t>
      </w:r>
      <w:r w:rsid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себя</w:t>
      </w:r>
      <w:r w:rsidRPr="00BE163F">
        <w:t xml:space="preserve"> </w:t>
      </w:r>
      <w:r w:rsidRPr="00BE163F">
        <w:rPr>
          <w:lang w:bidi="ru-RU"/>
        </w:rPr>
        <w:t>256-байтовый</w:t>
      </w:r>
      <w:r w:rsidRPr="00BE163F">
        <w:t xml:space="preserve"> </w:t>
      </w:r>
      <w:r w:rsidRPr="00BE163F">
        <w:rPr>
          <w:lang w:bidi="ru-RU"/>
        </w:rPr>
        <w:t>буфер</w:t>
      </w:r>
      <w:r w:rsidRPr="00BE163F">
        <w:t xml:space="preserve"> </w:t>
      </w:r>
      <w:r w:rsidRPr="00BE163F">
        <w:rPr>
          <w:lang w:bidi="ru-RU"/>
        </w:rPr>
        <w:t>ввода-вывода</w:t>
      </w:r>
      <w:r w:rsidRPr="00BE163F">
        <w:t xml:space="preserve"> </w:t>
      </w:r>
      <w:r w:rsidRPr="00BE163F">
        <w:rPr>
          <w:lang w:bidi="ru-RU"/>
        </w:rPr>
        <w:t>(</w:t>
      </w:r>
      <w:r>
        <w:rPr>
          <w:lang w:bidi="ru-RU"/>
        </w:rPr>
        <w:t>FIFO</w:t>
      </w:r>
      <w:r w:rsidRPr="00BE163F">
        <w:rPr>
          <w:lang w:bidi="ru-RU"/>
        </w:rPr>
        <w:t>),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котором</w:t>
      </w:r>
      <w:r w:rsidR="00BE163F">
        <w:t xml:space="preserve"> </w:t>
      </w:r>
      <w:r w:rsidRPr="00BE163F">
        <w:rPr>
          <w:lang w:bidi="ru-RU"/>
        </w:rPr>
        <w:t>хранятся</w:t>
      </w:r>
      <w:r w:rsidR="00BE163F">
        <w:t xml:space="preserve"> </w:t>
      </w:r>
      <w:r w:rsidRPr="00BE163F">
        <w:rPr>
          <w:lang w:bidi="ru-RU"/>
        </w:rPr>
        <w:t>данные,</w:t>
      </w:r>
      <w:r w:rsidR="00BE163F">
        <w:t xml:space="preserve"> </w:t>
      </w:r>
      <w:r w:rsidRPr="00BE163F">
        <w:rPr>
          <w:lang w:bidi="ru-RU"/>
        </w:rPr>
        <w:t>полученные</w:t>
      </w:r>
      <w:r w:rsidR="00BE163F">
        <w:t xml:space="preserve"> </w:t>
      </w:r>
      <w:r w:rsidRPr="00BE163F">
        <w:rPr>
          <w:lang w:bidi="ru-RU"/>
        </w:rPr>
        <w:t>от</w:t>
      </w:r>
      <w:r w:rsidR="00BE163F">
        <w:t xml:space="preserve"> </w:t>
      </w:r>
      <w:r w:rsidRPr="00BE163F">
        <w:rPr>
          <w:lang w:bidi="ru-RU"/>
        </w:rPr>
        <w:t>устройства</w:t>
      </w:r>
      <w:r w:rsid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/2.</w:t>
      </w:r>
      <w:r w:rsidR="00BE163F">
        <w:t xml:space="preserve"> </w:t>
      </w:r>
      <w:r w:rsidRPr="00BE163F">
        <w:rPr>
          <w:lang w:bidi="ru-RU"/>
        </w:rPr>
        <w:t>Интерфейс</w:t>
      </w:r>
      <w:r w:rsidR="00BE163F">
        <w:t xml:space="preserve"> </w:t>
      </w:r>
      <w:r w:rsidRPr="00BE163F">
        <w:rPr>
          <w:lang w:bidi="ru-RU"/>
        </w:rPr>
        <w:t>к</w:t>
      </w:r>
      <w:r w:rsidR="00BE163F">
        <w:t xml:space="preserve"> </w:t>
      </w:r>
      <w:r w:rsidRPr="00BE163F">
        <w:rPr>
          <w:lang w:bidi="ru-RU"/>
        </w:rPr>
        <w:t>порту</w:t>
      </w:r>
      <w:r w:rsid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компьютере</w:t>
      </w:r>
      <w:r w:rsidRPr="00BE163F">
        <w:t xml:space="preserve"> </w:t>
      </w:r>
      <w:r w:rsidRPr="00BE163F">
        <w:rPr>
          <w:lang w:bidi="ru-RU"/>
        </w:rPr>
        <w:t>имеет</w:t>
      </w:r>
      <w:r w:rsidRPr="00BE163F">
        <w:t xml:space="preserve"> </w:t>
      </w:r>
      <w:r w:rsidRPr="00BE163F">
        <w:rPr>
          <w:lang w:bidi="ru-RU"/>
        </w:rPr>
        <w:t>два</w:t>
      </w:r>
      <w:r w:rsidRPr="00BE163F">
        <w:t xml:space="preserve"> </w:t>
      </w:r>
      <w:r w:rsidRPr="00BE163F">
        <w:rPr>
          <w:lang w:bidi="ru-RU"/>
        </w:rPr>
        <w:t>регистра,</w:t>
      </w:r>
      <w:r w:rsidRPr="00BE163F">
        <w:t xml:space="preserve"> </w:t>
      </w:r>
      <w:r w:rsidRPr="00BE163F">
        <w:rPr>
          <w:lang w:bidi="ru-RU"/>
        </w:rPr>
        <w:t>отображаемых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памяти,</w:t>
      </w:r>
      <w:r w:rsidRPr="00BE163F">
        <w:t xml:space="preserve"> </w:t>
      </w:r>
      <w:r w:rsidRPr="00BE163F">
        <w:rPr>
          <w:lang w:bidi="ru-RU"/>
        </w:rPr>
        <w:t>как</w:t>
      </w:r>
      <w:r w:rsidRPr="00BE163F">
        <w:t xml:space="preserve"> </w:t>
      </w:r>
      <w:r w:rsidRPr="00BE163F">
        <w:rPr>
          <w:lang w:bidi="ru-RU"/>
        </w:rPr>
        <w:t>показано</w:t>
      </w:r>
      <w:r w:rsidRPr="00BE163F">
        <w:t xml:space="preserve"> </w:t>
      </w:r>
      <w:r w:rsidRPr="00BE163F">
        <w:rPr>
          <w:lang w:bidi="ru-RU"/>
        </w:rPr>
        <w:t>на</w:t>
      </w:r>
      <w:hyperlink w:anchor="_page0_x215.00_y651.92" w:history="1">
        <w:r w:rsidRPr="00BE163F">
          <w:t xml:space="preserve"> </w:t>
        </w:r>
        <w:r w:rsidRPr="00BE163F">
          <w:rPr>
            <w:lang w:bidi="ru-RU"/>
          </w:rPr>
          <w:t>рисунке</w:t>
        </w:r>
        <w:r w:rsidRPr="00BE163F">
          <w:t xml:space="preserve"> </w:t>
        </w:r>
        <w:r w:rsidRPr="00BE163F">
          <w:rPr>
            <w:lang w:bidi="ru-RU"/>
          </w:rPr>
          <w:t>№1.</w:t>
        </w:r>
      </w:hyperlink>
      <w:r w:rsidRPr="00BE163F">
        <w:t xml:space="preserve"> </w:t>
      </w:r>
    </w:p>
    <w:p w14:paraId="71A4B717" w14:textId="77777777" w:rsidR="008B72B0" w:rsidRDefault="008F4CD9" w:rsidP="00C8336C">
      <w:pPr>
        <w:pStyle w:val="aa"/>
      </w:pPr>
      <w:r>
        <w:pict w14:anchorId="71A4B7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3.25pt;height:80.75pt" o:allowincell="f">
            <v:imagedata r:id="rId5" o:title=""/>
          </v:shape>
        </w:pict>
      </w:r>
    </w:p>
    <w:p w14:paraId="71A4B718" w14:textId="77777777" w:rsidR="008B72B0" w:rsidRPr="00BE163F" w:rsidRDefault="008F4CD9">
      <w:pPr>
        <w:spacing w:before="14" w:line="265" w:lineRule="atLeast"/>
        <w:ind w:left="1741" w:right="-200"/>
        <w:jc w:val="both"/>
      </w:pPr>
      <w:r w:rsidRPr="00BE163F">
        <w:rPr>
          <w:color w:val="000000"/>
          <w:lang w:bidi="ru-RU"/>
        </w:rPr>
        <w:t>Рисунок</w:t>
      </w:r>
      <w:r w:rsidRPr="00BE163F">
        <w:rPr>
          <w:color w:val="000000"/>
        </w:rPr>
        <w:t xml:space="preserve"> </w:t>
      </w:r>
      <w:bookmarkStart w:id="0" w:name="_page0_x215.00_y651.92"/>
      <w:bookmarkEnd w:id="0"/>
      <w:r w:rsidRPr="00BE163F">
        <w:rPr>
          <w:color w:val="000000"/>
          <w:lang w:bidi="ru-RU"/>
        </w:rPr>
        <w:t>№1.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Формат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регистров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управления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портом</w:t>
      </w:r>
      <w:r w:rsidRPr="00BE163F">
        <w:rPr>
          <w:color w:val="000000"/>
        </w:rPr>
        <w:t xml:space="preserve"> </w:t>
      </w:r>
      <w:r>
        <w:rPr>
          <w:color w:val="000000"/>
          <w:lang w:bidi="en-US"/>
        </w:rPr>
        <w:t>PS</w:t>
      </w:r>
      <w:r w:rsidRPr="00BE163F">
        <w:rPr>
          <w:color w:val="000000"/>
          <w:lang w:bidi="ru-RU"/>
        </w:rPr>
        <w:t>/2.</w:t>
      </w:r>
      <w:r w:rsidRPr="00BE163F">
        <w:rPr>
          <w:color w:val="000000"/>
        </w:rPr>
        <w:t xml:space="preserve"> </w:t>
      </w:r>
    </w:p>
    <w:p w14:paraId="71A4B719" w14:textId="660D80CD" w:rsidR="008B72B0" w:rsidRPr="00BE163F" w:rsidRDefault="008F4CD9" w:rsidP="00C8336C">
      <w:pPr>
        <w:pStyle w:val="a8"/>
      </w:pPr>
      <w:r w:rsidRPr="00BE163F">
        <w:rPr>
          <w:lang w:bidi="ru-RU"/>
        </w:rPr>
        <w:lastRenderedPageBreak/>
        <w:t>Регистр</w:t>
      </w:r>
      <w:r w:rsidRPr="00BE163F">
        <w:t xml:space="preserve"> </w:t>
      </w:r>
      <w:r w:rsidRPr="00BE163F">
        <w:rPr>
          <w:lang w:bidi="ru-RU"/>
        </w:rPr>
        <w:t>данных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2</w:t>
      </w:r>
      <w:r w:rsidRPr="00BE163F">
        <w:t xml:space="preserve"> </w:t>
      </w:r>
      <w:r w:rsidRPr="00BE163F">
        <w:rPr>
          <w:lang w:bidi="ru-RU"/>
        </w:rPr>
        <w:t>состоит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полей</w:t>
      </w:r>
      <w:r w:rsidRPr="00BE163F">
        <w:t xml:space="preserve"> </w:t>
      </w:r>
      <w:r>
        <w:rPr>
          <w:lang w:bidi="ru-RU"/>
        </w:rPr>
        <w:t>RAVAIL</w:t>
      </w:r>
      <w:r w:rsidRPr="00BE163F">
        <w:rPr>
          <w:lang w:bidi="ru-RU"/>
        </w:rPr>
        <w:t>,</w:t>
      </w:r>
      <w:r w:rsidRPr="00BE163F">
        <w:t xml:space="preserve"> </w:t>
      </w:r>
      <w:r>
        <w:rPr>
          <w:lang w:bidi="ru-RU"/>
        </w:rPr>
        <w:t>RVALID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>
        <w:rPr>
          <w:lang w:bidi="ru-RU"/>
        </w:rPr>
        <w:t>Data</w:t>
      </w:r>
      <w:r w:rsidRPr="00BE163F">
        <w:rPr>
          <w:lang w:bidi="ru-RU"/>
        </w:rPr>
        <w:t>.</w:t>
      </w:r>
      <w:r w:rsidRPr="00BE163F">
        <w:t xml:space="preserve"> </w:t>
      </w:r>
      <w:r w:rsidRPr="00BE163F">
        <w:rPr>
          <w:lang w:bidi="ru-RU"/>
        </w:rPr>
        <w:t>Если</w:t>
      </w:r>
      <w:r w:rsidRPr="00BE163F">
        <w:t xml:space="preserve"> </w:t>
      </w:r>
      <w:r>
        <w:rPr>
          <w:lang w:bidi="ru-RU"/>
        </w:rPr>
        <w:t>RVALID</w:t>
      </w:r>
      <w:r w:rsidRPr="00BE163F">
        <w:t xml:space="preserve"> </w:t>
      </w:r>
      <w:r w:rsidRPr="00BE163F">
        <w:rPr>
          <w:lang w:bidi="ru-RU"/>
        </w:rPr>
        <w:t>=</w:t>
      </w:r>
      <w:r w:rsidRPr="00BE163F">
        <w:t xml:space="preserve"> </w:t>
      </w:r>
      <w:r w:rsidRPr="00BE163F">
        <w:rPr>
          <w:spacing w:val="2"/>
          <w:lang w:bidi="ru-RU"/>
        </w:rPr>
        <w:t>1,</w:t>
      </w:r>
      <w:r w:rsidRPr="00BE163F">
        <w:t xml:space="preserve"> </w:t>
      </w:r>
      <w:r w:rsidRPr="00BE163F">
        <w:rPr>
          <w:lang w:bidi="ru-RU"/>
        </w:rPr>
        <w:t>поле</w:t>
      </w:r>
      <w:r w:rsidRPr="00BE163F">
        <w:t xml:space="preserve"> </w:t>
      </w:r>
      <w:r>
        <w:rPr>
          <w:lang w:bidi="ru-RU"/>
        </w:rPr>
        <w:t>RAVAIL</w:t>
      </w:r>
      <w:r w:rsidRPr="00BE163F">
        <w:t xml:space="preserve"> </w:t>
      </w:r>
      <w:r w:rsidRPr="00BE163F">
        <w:rPr>
          <w:lang w:bidi="ru-RU"/>
        </w:rPr>
        <w:t>указывает</w:t>
      </w:r>
      <w:r w:rsidRPr="00BE163F">
        <w:t xml:space="preserve"> </w:t>
      </w:r>
      <w:r w:rsidRPr="00BE163F">
        <w:rPr>
          <w:lang w:bidi="ru-RU"/>
        </w:rPr>
        <w:t>количество</w:t>
      </w:r>
      <w:r w:rsidRPr="00BE163F">
        <w:t xml:space="preserve"> </w:t>
      </w:r>
      <w:r w:rsidRPr="00BE163F">
        <w:rPr>
          <w:lang w:bidi="ru-RU"/>
        </w:rPr>
        <w:t>байт</w:t>
      </w:r>
      <w:r w:rsidRPr="00BE163F">
        <w:t xml:space="preserve"> </w:t>
      </w:r>
      <w:r w:rsidRPr="00BE163F">
        <w:rPr>
          <w:lang w:bidi="ru-RU"/>
        </w:rPr>
        <w:t>данных,</w:t>
      </w:r>
      <w:r w:rsidRPr="00BE163F">
        <w:t xml:space="preserve"> </w:t>
      </w:r>
      <w:r w:rsidRPr="00BE163F">
        <w:rPr>
          <w:lang w:bidi="ru-RU"/>
        </w:rPr>
        <w:t>полученных</w:t>
      </w:r>
      <w:r w:rsidRPr="00BE163F">
        <w:t xml:space="preserve"> </w:t>
      </w:r>
      <w:r w:rsidRPr="00BE163F">
        <w:rPr>
          <w:lang w:bidi="ru-RU"/>
        </w:rPr>
        <w:t>через</w:t>
      </w:r>
      <w:r w:rsidRPr="00BE163F">
        <w:t xml:space="preserve"> </w:t>
      </w:r>
      <w:r w:rsidRPr="00BE163F">
        <w:rPr>
          <w:lang w:bidi="ru-RU"/>
        </w:rPr>
        <w:t>порт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/2,</w:t>
      </w:r>
      <w:r w:rsidRPr="00BE163F">
        <w:t xml:space="preserve"> </w:t>
      </w:r>
      <w:r w:rsidRPr="00BE163F">
        <w:rPr>
          <w:lang w:bidi="ru-RU"/>
        </w:rPr>
        <w:t>которые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данный</w:t>
      </w:r>
      <w:r w:rsidRPr="00BE163F">
        <w:t xml:space="preserve"> </w:t>
      </w:r>
      <w:r w:rsidRPr="00BE163F">
        <w:rPr>
          <w:lang w:bidi="ru-RU"/>
        </w:rPr>
        <w:t>момент</w:t>
      </w:r>
      <w:r w:rsidRPr="00BE163F">
        <w:t xml:space="preserve"> </w:t>
      </w:r>
      <w:r w:rsidRPr="00BE163F">
        <w:rPr>
          <w:lang w:bidi="ru-RU"/>
        </w:rPr>
        <w:t>хранятся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буфере</w:t>
      </w:r>
      <w:r w:rsidRPr="00BE163F">
        <w:t xml:space="preserve"> </w:t>
      </w:r>
      <w:r>
        <w:rPr>
          <w:lang w:bidi="ru-RU"/>
        </w:rPr>
        <w:t>FIFO</w:t>
      </w:r>
      <w:r w:rsidRPr="00BE163F">
        <w:rPr>
          <w:lang w:bidi="ru-RU"/>
        </w:rPr>
        <w:t>.</w:t>
      </w:r>
      <w:r w:rsidRPr="00BE163F">
        <w:t xml:space="preserve"> </w:t>
      </w:r>
      <w:r w:rsidRPr="00BE163F">
        <w:rPr>
          <w:lang w:bidi="ru-RU"/>
        </w:rPr>
        <w:t>Первый</w:t>
      </w:r>
      <w:r w:rsidRPr="00BE163F">
        <w:t xml:space="preserve"> </w:t>
      </w:r>
      <w:r w:rsidRPr="00BE163F">
        <w:rPr>
          <w:lang w:bidi="ru-RU"/>
        </w:rPr>
        <w:t>байт</w:t>
      </w:r>
      <w:r w:rsidRPr="00BE163F">
        <w:t xml:space="preserve"> </w:t>
      </w:r>
      <w:r w:rsidRPr="00BE163F">
        <w:rPr>
          <w:lang w:bidi="ru-RU"/>
        </w:rPr>
        <w:t>буфера</w:t>
      </w:r>
      <w:r w:rsidRPr="00BE163F">
        <w:t xml:space="preserve"> </w:t>
      </w:r>
      <w:r w:rsidRPr="00BE163F">
        <w:rPr>
          <w:lang w:bidi="ru-RU"/>
        </w:rPr>
        <w:t>может</w:t>
      </w:r>
      <w:r w:rsidRPr="00BE163F">
        <w:t xml:space="preserve"> </w:t>
      </w:r>
      <w:r w:rsidRPr="00BE163F">
        <w:rPr>
          <w:lang w:bidi="ru-RU"/>
        </w:rPr>
        <w:t>быть</w:t>
      </w:r>
      <w:r w:rsidRPr="00BE163F">
        <w:t xml:space="preserve"> </w:t>
      </w:r>
      <w:r w:rsidRPr="00BE163F">
        <w:rPr>
          <w:lang w:bidi="ru-RU"/>
        </w:rPr>
        <w:t>считан</w:t>
      </w:r>
      <w:r w:rsidRPr="00BE163F">
        <w:t xml:space="preserve"> </w:t>
      </w:r>
      <w:r w:rsidRPr="00BE163F">
        <w:rPr>
          <w:lang w:bidi="ru-RU"/>
        </w:rPr>
        <w:t>через</w:t>
      </w:r>
      <w:r w:rsidRPr="00BE163F">
        <w:t xml:space="preserve"> </w:t>
      </w:r>
      <w:r w:rsidRPr="00BE163F">
        <w:rPr>
          <w:lang w:bidi="ru-RU"/>
        </w:rPr>
        <w:t>поле</w:t>
      </w:r>
      <w:r w:rsidRPr="00BE163F">
        <w:t xml:space="preserve"> </w:t>
      </w:r>
      <w:r w:rsidRPr="00BE163F">
        <w:rPr>
          <w:lang w:bidi="ru-RU"/>
        </w:rPr>
        <w:t>данных.</w:t>
      </w:r>
      <w:r w:rsidRPr="00BE163F">
        <w:t xml:space="preserve"> </w:t>
      </w:r>
      <w:r w:rsidRPr="00BE163F">
        <w:rPr>
          <w:lang w:bidi="ru-RU"/>
        </w:rPr>
        <w:t>Обратите</w:t>
      </w:r>
      <w:r w:rsidRPr="00BE163F">
        <w:t xml:space="preserve"> </w:t>
      </w:r>
      <w:r w:rsidRPr="00BE163F">
        <w:rPr>
          <w:lang w:bidi="ru-RU"/>
        </w:rPr>
        <w:t>внимание,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чтение</w:t>
      </w:r>
      <w:r w:rsidRPr="00BE163F">
        <w:t xml:space="preserve"> </w:t>
      </w:r>
      <w:r w:rsidRPr="00BE163F">
        <w:rPr>
          <w:lang w:bidi="ru-RU"/>
        </w:rPr>
        <w:t>любой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регистра</w:t>
      </w:r>
      <w:r w:rsidRPr="00BE163F">
        <w:t xml:space="preserve"> </w:t>
      </w:r>
      <w:r w:rsidRPr="00BE163F">
        <w:rPr>
          <w:lang w:bidi="ru-RU"/>
        </w:rPr>
        <w:t>данных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2</w:t>
      </w:r>
      <w:r w:rsidRPr="00BE163F">
        <w:t xml:space="preserve"> </w:t>
      </w:r>
      <w:r w:rsidRPr="00BE163F">
        <w:rPr>
          <w:lang w:bidi="ru-RU"/>
        </w:rPr>
        <w:t>приводит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извлечению</w:t>
      </w:r>
      <w:r w:rsidRPr="00BE163F">
        <w:t xml:space="preserve"> </w:t>
      </w:r>
      <w:r w:rsidRPr="00BE163F">
        <w:rPr>
          <w:lang w:bidi="ru-RU"/>
        </w:rPr>
        <w:t>первого</w:t>
      </w:r>
      <w:r w:rsidRPr="00BE163F">
        <w:t xml:space="preserve"> </w:t>
      </w:r>
      <w:r w:rsidRPr="00BE163F">
        <w:rPr>
          <w:lang w:bidi="ru-RU"/>
        </w:rPr>
        <w:t>байта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буфера</w:t>
      </w:r>
      <w:r w:rsidRPr="00BE163F">
        <w:t xml:space="preserve"> </w:t>
      </w:r>
      <w:r>
        <w:rPr>
          <w:lang w:bidi="ru-RU"/>
        </w:rPr>
        <w:t>FIFO</w:t>
      </w:r>
      <w:r w:rsidRPr="00BE163F">
        <w:rPr>
          <w:lang w:bidi="ru-RU"/>
        </w:rPr>
        <w:t>.</w:t>
      </w:r>
      <w:r w:rsidRPr="00BE163F">
        <w:t xml:space="preserve"> </w:t>
      </w:r>
      <w:r w:rsidRPr="00BE163F">
        <w:rPr>
          <w:lang w:bidi="ru-RU"/>
        </w:rPr>
        <w:t>Управляющий</w:t>
      </w:r>
      <w:r w:rsidRPr="00BE163F">
        <w:t xml:space="preserve"> </w:t>
      </w:r>
      <w:r w:rsidRPr="00BE163F">
        <w:rPr>
          <w:lang w:bidi="ru-RU"/>
        </w:rPr>
        <w:t>регистр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2</w:t>
      </w:r>
      <w:r w:rsidRPr="00BE163F">
        <w:t xml:space="preserve"> </w:t>
      </w:r>
      <w:r w:rsidRPr="00BE163F">
        <w:rPr>
          <w:lang w:bidi="ru-RU"/>
        </w:rPr>
        <w:t>используется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включения</w:t>
      </w:r>
      <w:r w:rsidRPr="00BE163F">
        <w:t xml:space="preserve"> </w:t>
      </w:r>
      <w:r w:rsidRPr="00BE163F">
        <w:rPr>
          <w:lang w:bidi="ru-RU"/>
        </w:rPr>
        <w:t>прерываний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порта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/2.</w:t>
      </w:r>
      <w:r w:rsidRPr="00BE163F">
        <w:t xml:space="preserve"> </w:t>
      </w:r>
      <w:r w:rsidRPr="00BE163F">
        <w:rPr>
          <w:lang w:bidi="ru-RU"/>
        </w:rPr>
        <w:t>Прерывания</w:t>
      </w:r>
      <w:r w:rsidRPr="00BE163F">
        <w:t xml:space="preserve"> </w:t>
      </w:r>
      <w:r w:rsidRPr="00BE163F">
        <w:rPr>
          <w:lang w:bidi="ru-RU"/>
        </w:rPr>
        <w:t>можно</w:t>
      </w:r>
      <w:r w:rsidRPr="00BE163F">
        <w:t xml:space="preserve"> </w:t>
      </w:r>
      <w:r w:rsidRPr="00BE163F">
        <w:rPr>
          <w:lang w:bidi="ru-RU"/>
        </w:rPr>
        <w:t>включить,</w:t>
      </w:r>
      <w:r w:rsidRPr="00BE163F">
        <w:t xml:space="preserve"> </w:t>
      </w:r>
      <w:r w:rsidRPr="00BE163F">
        <w:rPr>
          <w:lang w:bidi="ru-RU"/>
        </w:rPr>
        <w:t>установив</w:t>
      </w:r>
      <w:r w:rsidRPr="00BE163F">
        <w:t xml:space="preserve"> </w:t>
      </w:r>
      <w:r w:rsidRPr="00BE163F">
        <w:rPr>
          <w:lang w:bidi="ru-RU"/>
        </w:rPr>
        <w:t>значение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поле</w:t>
      </w:r>
      <w:r w:rsidRPr="00BE163F">
        <w:t xml:space="preserve"> </w:t>
      </w:r>
      <w:r>
        <w:rPr>
          <w:lang w:bidi="ru-RU"/>
        </w:rPr>
        <w:t>RE</w:t>
      </w:r>
      <w:r w:rsidRPr="00BE163F">
        <w:rPr>
          <w:lang w:bidi="ru-RU"/>
        </w:rPr>
        <w:t>.</w:t>
      </w:r>
      <w:r w:rsidRPr="00BE163F">
        <w:t xml:space="preserve"> </w:t>
      </w:r>
      <w:r w:rsidRPr="00BE163F">
        <w:rPr>
          <w:lang w:bidi="ru-RU"/>
        </w:rPr>
        <w:t>Когда</w:t>
      </w:r>
      <w:r w:rsidRPr="00BE163F">
        <w:t xml:space="preserve"> </w:t>
      </w:r>
      <w:r>
        <w:rPr>
          <w:lang w:bidi="ru-RU"/>
        </w:rPr>
        <w:t>RE</w:t>
      </w:r>
      <w:r w:rsidRPr="00BE163F">
        <w:t xml:space="preserve"> </w:t>
      </w:r>
      <w:r w:rsidRPr="00BE163F">
        <w:rPr>
          <w:lang w:bidi="ru-RU"/>
        </w:rPr>
        <w:t>=</w:t>
      </w:r>
      <w:r w:rsidRPr="00BE163F">
        <w:t xml:space="preserve"> </w:t>
      </w:r>
      <w:r w:rsidRPr="00BE163F">
        <w:rPr>
          <w:lang w:bidi="ru-RU"/>
        </w:rPr>
        <w:t>1,</w:t>
      </w:r>
      <w:r w:rsidRPr="00BE163F">
        <w:t xml:space="preserve"> </w:t>
      </w:r>
      <w:r w:rsidRPr="00BE163F">
        <w:rPr>
          <w:lang w:bidi="ru-RU"/>
        </w:rPr>
        <w:t>порт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Pr="00BE163F">
        <w:t xml:space="preserve"> </w:t>
      </w:r>
      <w:r w:rsidRPr="00BE163F">
        <w:rPr>
          <w:lang w:bidi="ru-RU"/>
        </w:rPr>
        <w:t>генерирует</w:t>
      </w:r>
      <w:r w:rsidRPr="00BE163F">
        <w:t xml:space="preserve"> </w:t>
      </w:r>
      <w:r w:rsidRPr="00BE163F">
        <w:rPr>
          <w:lang w:bidi="ru-RU"/>
        </w:rPr>
        <w:t>запрос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прерывание,</w:t>
      </w:r>
      <w:r w:rsidRPr="00BE163F">
        <w:t xml:space="preserve"> </w:t>
      </w:r>
      <w:r w:rsidRPr="00BE163F">
        <w:rPr>
          <w:lang w:bidi="ru-RU"/>
        </w:rPr>
        <w:t>когда</w:t>
      </w:r>
      <w:r w:rsidRPr="00BE163F">
        <w:t xml:space="preserve"> </w:t>
      </w:r>
      <w:r w:rsidRPr="00BE163F">
        <w:rPr>
          <w:lang w:bidi="ru-RU"/>
        </w:rPr>
        <w:t>значение</w:t>
      </w:r>
      <w:r w:rsidRPr="00BE163F">
        <w:t xml:space="preserve"> </w:t>
      </w:r>
      <w:r>
        <w:rPr>
          <w:lang w:bidi="ru-RU"/>
        </w:rPr>
        <w:t>RAVAIL</w:t>
      </w:r>
      <w:r w:rsidR="00BE163F">
        <w:t xml:space="preserve"> </w:t>
      </w:r>
      <w:r w:rsidRPr="00BE163F">
        <w:rPr>
          <w:lang w:bidi="ru-RU"/>
        </w:rPr>
        <w:t>превышает</w:t>
      </w:r>
      <w:r w:rsidR="00BE163F">
        <w:t xml:space="preserve"> </w:t>
      </w:r>
      <w:r w:rsidRPr="00BE163F">
        <w:rPr>
          <w:lang w:bidi="ru-RU"/>
        </w:rPr>
        <w:t>0.</w:t>
      </w:r>
      <w:r w:rsidR="00BE163F">
        <w:t xml:space="preserve"> </w:t>
      </w:r>
      <w:r w:rsidRPr="00BE163F">
        <w:rPr>
          <w:lang w:bidi="ru-RU"/>
        </w:rPr>
        <w:t>Во</w:t>
      </w:r>
      <w:r w:rsidR="00BE163F">
        <w:t xml:space="preserve"> </w:t>
      </w:r>
      <w:r w:rsidRPr="00BE163F">
        <w:rPr>
          <w:lang w:bidi="ru-RU"/>
        </w:rPr>
        <w:t>время</w:t>
      </w:r>
      <w:r w:rsidR="00BE163F">
        <w:t xml:space="preserve"> </w:t>
      </w:r>
      <w:r w:rsidRPr="00BE163F">
        <w:rPr>
          <w:lang w:bidi="ru-RU"/>
        </w:rPr>
        <w:t>ожидания</w:t>
      </w:r>
      <w:r w:rsidR="00BE163F">
        <w:t xml:space="preserve"> </w:t>
      </w:r>
      <w:r w:rsidRPr="00BE163F">
        <w:rPr>
          <w:lang w:bidi="ru-RU"/>
        </w:rPr>
        <w:t>прерывания</w:t>
      </w:r>
      <w:r w:rsidR="00BE163F">
        <w:t xml:space="preserve"> </w:t>
      </w:r>
      <w:r w:rsidRPr="00BE163F">
        <w:rPr>
          <w:lang w:bidi="ru-RU"/>
        </w:rPr>
        <w:t>для</w:t>
      </w:r>
      <w:r w:rsidR="00BE163F">
        <w:t xml:space="preserve"> </w:t>
      </w:r>
      <w:r w:rsidRPr="00BE163F">
        <w:rPr>
          <w:lang w:bidi="ru-RU"/>
        </w:rPr>
        <w:t>поля</w:t>
      </w:r>
      <w:r w:rsidR="00BE163F">
        <w:t xml:space="preserve"> </w:t>
      </w:r>
      <w:r>
        <w:rPr>
          <w:lang w:bidi="ru-RU"/>
        </w:rPr>
        <w:t>RI</w:t>
      </w:r>
      <w:r w:rsidR="00BE163F">
        <w:t xml:space="preserve"> </w:t>
      </w:r>
      <w:r w:rsidRPr="00BE163F">
        <w:rPr>
          <w:lang w:bidi="ru-RU"/>
        </w:rPr>
        <w:t>устанавливается</w:t>
      </w:r>
      <w:r w:rsidRPr="00BE163F">
        <w:t xml:space="preserve"> </w:t>
      </w:r>
      <w:r w:rsidRPr="00BE163F">
        <w:rPr>
          <w:lang w:bidi="ru-RU"/>
        </w:rPr>
        <w:t>значение</w:t>
      </w:r>
      <w:r w:rsidRPr="00BE163F">
        <w:t xml:space="preserve"> </w:t>
      </w:r>
      <w:r w:rsidRPr="00BE163F">
        <w:rPr>
          <w:lang w:bidi="ru-RU"/>
        </w:rPr>
        <w:t>1,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его</w:t>
      </w:r>
      <w:r w:rsidRPr="00BE163F">
        <w:t xml:space="preserve"> </w:t>
      </w:r>
      <w:r w:rsidRPr="00BE163F">
        <w:rPr>
          <w:lang w:bidi="ru-RU"/>
        </w:rPr>
        <w:t>можно</w:t>
      </w:r>
      <w:r w:rsidRPr="00BE163F">
        <w:t xml:space="preserve"> </w:t>
      </w:r>
      <w:r w:rsidRPr="00BE163F">
        <w:rPr>
          <w:lang w:bidi="ru-RU"/>
        </w:rPr>
        <w:t>очистить,</w:t>
      </w:r>
      <w:r w:rsidRPr="00BE163F">
        <w:t xml:space="preserve"> </w:t>
      </w:r>
      <w:r w:rsidRPr="00BE163F">
        <w:rPr>
          <w:lang w:bidi="ru-RU"/>
        </w:rPr>
        <w:t>очистив</w:t>
      </w:r>
      <w:r w:rsidRPr="00BE163F">
        <w:t xml:space="preserve"> </w:t>
      </w:r>
      <w:r>
        <w:rPr>
          <w:lang w:bidi="ru-RU"/>
        </w:rPr>
        <w:t>FIFO</w:t>
      </w:r>
      <w:r w:rsidRPr="00BE163F">
        <w:rPr>
          <w:lang w:bidi="ru-RU"/>
        </w:rPr>
        <w:t>-файл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/2.</w:t>
      </w:r>
      <w:r w:rsidRPr="00BE163F">
        <w:t xml:space="preserve"> </w:t>
      </w:r>
      <w:r w:rsidRPr="00BE163F">
        <w:rPr>
          <w:lang w:bidi="ru-RU"/>
        </w:rPr>
        <w:t>Поле</w:t>
      </w:r>
      <w:r w:rsidRPr="00BE163F">
        <w:t xml:space="preserve"> </w:t>
      </w:r>
      <w:r>
        <w:rPr>
          <w:lang w:bidi="ru-RU"/>
        </w:rPr>
        <w:t>CE</w:t>
      </w:r>
      <w:r w:rsidRPr="00BE163F">
        <w:t xml:space="preserve"> </w:t>
      </w:r>
      <w:r w:rsidRPr="00BE163F">
        <w:rPr>
          <w:lang w:bidi="ru-RU"/>
        </w:rPr>
        <w:t>устанавливается</w:t>
      </w:r>
      <w:r w:rsidRPr="00BE163F">
        <w:t xml:space="preserve"> </w:t>
      </w:r>
      <w:r w:rsidRPr="00BE163F">
        <w:rPr>
          <w:lang w:bidi="ru-RU"/>
        </w:rPr>
        <w:t>портом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/2,</w:t>
      </w:r>
      <w:r w:rsidRPr="00BE163F">
        <w:t xml:space="preserve"> </w:t>
      </w:r>
      <w:r w:rsidRPr="00BE163F">
        <w:rPr>
          <w:lang w:bidi="ru-RU"/>
        </w:rPr>
        <w:t>если</w:t>
      </w:r>
      <w:r w:rsidRPr="00BE163F">
        <w:t xml:space="preserve"> </w:t>
      </w:r>
      <w:r w:rsidRPr="00BE163F">
        <w:rPr>
          <w:lang w:bidi="ru-RU"/>
        </w:rPr>
        <w:t>при</w:t>
      </w:r>
      <w:r w:rsidRPr="00BE163F">
        <w:t xml:space="preserve"> </w:t>
      </w:r>
      <w:r w:rsidRPr="00BE163F">
        <w:rPr>
          <w:lang w:bidi="ru-RU"/>
        </w:rPr>
        <w:t>отправке</w:t>
      </w:r>
      <w:r w:rsidRPr="00BE163F">
        <w:t xml:space="preserve"> </w:t>
      </w:r>
      <w:r w:rsidRPr="00BE163F">
        <w:rPr>
          <w:lang w:bidi="ru-RU"/>
        </w:rPr>
        <w:t>команды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устройство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Pr="00BE163F">
        <w:t xml:space="preserve"> </w:t>
      </w:r>
      <w:r w:rsidRPr="00BE163F">
        <w:rPr>
          <w:lang w:bidi="ru-RU"/>
        </w:rPr>
        <w:t>возникает</w:t>
      </w:r>
      <w:r w:rsidRPr="00BE163F">
        <w:t xml:space="preserve"> </w:t>
      </w:r>
      <w:r w:rsidRPr="00BE163F">
        <w:rPr>
          <w:lang w:bidi="ru-RU"/>
        </w:rPr>
        <w:t>ошибка.</w:t>
      </w:r>
      <w:r w:rsidRPr="00BE163F">
        <w:t xml:space="preserve"> </w:t>
      </w:r>
      <w:r w:rsidRPr="00BE163F">
        <w:rPr>
          <w:lang w:bidi="ru-RU"/>
        </w:rPr>
        <w:t>Мы</w:t>
      </w:r>
      <w:r w:rsidRPr="00BE163F">
        <w:t xml:space="preserve"> </w:t>
      </w:r>
      <w:r w:rsidRPr="00BE163F">
        <w:rPr>
          <w:lang w:bidi="ru-RU"/>
        </w:rPr>
        <w:t>будем</w:t>
      </w:r>
      <w:r w:rsidRPr="00BE163F">
        <w:t xml:space="preserve"> </w:t>
      </w:r>
      <w:r w:rsidRPr="00BE163F">
        <w:rPr>
          <w:lang w:bidi="ru-RU"/>
        </w:rPr>
        <w:t>использовать</w:t>
      </w:r>
      <w:r w:rsidR="00BE163F">
        <w:t xml:space="preserve"> </w:t>
      </w:r>
      <w:r w:rsidRPr="00BE163F">
        <w:rPr>
          <w:lang w:bidi="ru-RU"/>
        </w:rPr>
        <w:t>этот</w:t>
      </w:r>
      <w:r w:rsidR="00BE163F">
        <w:t xml:space="preserve"> </w:t>
      </w:r>
      <w:r w:rsidRPr="00BE163F">
        <w:rPr>
          <w:lang w:bidi="ru-RU"/>
        </w:rPr>
        <w:t>регистр</w:t>
      </w:r>
      <w:r w:rsidR="00BE163F">
        <w:t xml:space="preserve"> </w:t>
      </w:r>
      <w:r w:rsidRPr="00BE163F">
        <w:rPr>
          <w:lang w:bidi="ru-RU"/>
        </w:rPr>
        <w:t>в</w:t>
      </w:r>
      <w:r w:rsidR="00BE163F">
        <w:t xml:space="preserve"> </w:t>
      </w:r>
      <w:r w:rsidRPr="00BE163F">
        <w:rPr>
          <w:lang w:bidi="ru-RU"/>
        </w:rPr>
        <w:t>последующих</w:t>
      </w:r>
      <w:r w:rsidR="00BE163F">
        <w:t xml:space="preserve"> </w:t>
      </w:r>
      <w:r w:rsidRPr="00BE163F">
        <w:rPr>
          <w:lang w:bidi="ru-RU"/>
        </w:rPr>
        <w:t>частях</w:t>
      </w:r>
      <w:r w:rsidR="00BE163F">
        <w:t xml:space="preserve"> </w:t>
      </w:r>
      <w:r w:rsidRPr="00BE163F">
        <w:rPr>
          <w:lang w:bidi="ru-RU"/>
        </w:rPr>
        <w:t>упражнения.</w:t>
      </w:r>
      <w:r w:rsidR="00BE163F">
        <w:t xml:space="preserve"> </w:t>
      </w:r>
      <w:r w:rsidRPr="00BE163F">
        <w:rPr>
          <w:lang w:bidi="ru-RU"/>
        </w:rPr>
        <w:t>При</w:t>
      </w:r>
      <w:r w:rsidR="00BE163F">
        <w:t xml:space="preserve"> </w:t>
      </w:r>
      <w:r w:rsidRPr="00BE163F">
        <w:rPr>
          <w:lang w:bidi="ru-RU"/>
        </w:rPr>
        <w:t>первой</w:t>
      </w:r>
      <w:r w:rsidR="00BE163F">
        <w:t xml:space="preserve"> </w:t>
      </w:r>
      <w:r w:rsidRPr="00BE163F">
        <w:rPr>
          <w:lang w:bidi="ru-RU"/>
        </w:rPr>
        <w:t>попытке</w:t>
      </w:r>
      <w:r w:rsidRPr="00BE163F">
        <w:t xml:space="preserve"> </w:t>
      </w:r>
      <w:r w:rsidRPr="00BE163F">
        <w:rPr>
          <w:lang w:bidi="ru-RU"/>
        </w:rPr>
        <w:t>установить</w:t>
      </w:r>
      <w:r w:rsidRPr="00BE163F">
        <w:t xml:space="preserve"> </w:t>
      </w:r>
      <w:r w:rsidRPr="00BE163F">
        <w:rPr>
          <w:lang w:bidi="ru-RU"/>
        </w:rPr>
        <w:t>связь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помощью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будете</w:t>
      </w:r>
      <w:r w:rsidRPr="00BE163F">
        <w:t xml:space="preserve"> </w:t>
      </w:r>
      <w:r w:rsidRPr="00BE163F">
        <w:rPr>
          <w:lang w:bidi="ru-RU"/>
        </w:rPr>
        <w:t>использовать</w:t>
      </w:r>
      <w:r w:rsidRPr="00BE163F">
        <w:t xml:space="preserve"> </w:t>
      </w:r>
      <w:r w:rsidRPr="00BE163F">
        <w:rPr>
          <w:lang w:bidi="ru-RU"/>
        </w:rPr>
        <w:t>опрос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получения</w:t>
      </w:r>
      <w:r w:rsidRPr="00BE163F">
        <w:t xml:space="preserve"> </w:t>
      </w:r>
      <w:r w:rsidRPr="00BE163F">
        <w:rPr>
          <w:lang w:bidi="ru-RU"/>
        </w:rPr>
        <w:t>данных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порта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/2.</w:t>
      </w:r>
      <w:r w:rsidRPr="00BE163F">
        <w:t xml:space="preserve"> </w:t>
      </w:r>
      <w:r w:rsidRPr="00BE163F">
        <w:rPr>
          <w:lang w:bidi="ru-RU"/>
        </w:rPr>
        <w:t>Выполните</w:t>
      </w:r>
      <w:r w:rsidRPr="00BE163F">
        <w:t xml:space="preserve"> </w:t>
      </w:r>
      <w:r w:rsidRPr="00BE163F">
        <w:rPr>
          <w:lang w:bidi="ru-RU"/>
        </w:rPr>
        <w:t>следующие</w:t>
      </w:r>
      <w:r w:rsidRPr="00BE163F">
        <w:t xml:space="preserve"> </w:t>
      </w:r>
      <w:r w:rsidRPr="00BE163F">
        <w:rPr>
          <w:lang w:bidi="ru-RU"/>
        </w:rPr>
        <w:t>действия:</w:t>
      </w:r>
      <w:r w:rsidRPr="00BE163F">
        <w:t xml:space="preserve"> </w:t>
      </w:r>
    </w:p>
    <w:p w14:paraId="71A4B71A" w14:textId="0C9DB71D" w:rsidR="008B72B0" w:rsidRPr="00BE163F" w:rsidRDefault="008F4CD9">
      <w:pPr>
        <w:numPr>
          <w:ilvl w:val="0"/>
          <w:numId w:val="1"/>
        </w:numPr>
        <w:spacing w:before="116" w:line="316" w:lineRule="atLeast"/>
        <w:ind w:right="484"/>
      </w:pPr>
      <w:r w:rsidRPr="00BE163F">
        <w:rPr>
          <w:color w:val="000000"/>
          <w:lang w:bidi="ru-RU"/>
        </w:rPr>
        <w:t>Напишите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программу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языке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Си,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которая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опрашивает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регистр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данных</w:t>
      </w:r>
      <w:r w:rsidRPr="00BE163F">
        <w:rPr>
          <w:color w:val="000000"/>
        </w:rPr>
        <w:t xml:space="preserve"> </w:t>
      </w:r>
      <w:r>
        <w:rPr>
          <w:color w:val="000000"/>
          <w:spacing w:val="2"/>
          <w:lang w:bidi="ru-RU"/>
        </w:rPr>
        <w:t>PS</w:t>
      </w:r>
      <w:r w:rsidRPr="00BE163F">
        <w:rPr>
          <w:color w:val="000000"/>
          <w:spacing w:val="2"/>
          <w:lang w:bidi="ru-RU"/>
        </w:rPr>
        <w:t>/2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отображает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последние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три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байта,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полученные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7-сегментные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дисплеи.</w:t>
      </w:r>
      <w:r w:rsidR="00BE163F">
        <w:rPr>
          <w:color w:val="000000"/>
        </w:rPr>
        <w:t xml:space="preserve"> </w:t>
      </w:r>
    </w:p>
    <w:p w14:paraId="71A4B71B" w14:textId="594C8BE1" w:rsidR="008B72B0" w:rsidRPr="00BE163F" w:rsidRDefault="008F4CD9">
      <w:pPr>
        <w:numPr>
          <w:ilvl w:val="1"/>
          <w:numId w:val="1"/>
        </w:numPr>
        <w:spacing w:before="1" w:line="316" w:lineRule="atLeast"/>
        <w:ind w:right="77"/>
      </w:pPr>
      <w:r w:rsidRPr="00BE163F">
        <w:rPr>
          <w:color w:val="000000"/>
          <w:lang w:bidi="ru-RU"/>
        </w:rPr>
        <w:t>Ваша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программа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должна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сначала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включить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связь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мышью,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отправив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байт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0</w:t>
      </w:r>
      <w:r>
        <w:rPr>
          <w:color w:val="000000"/>
          <w:lang w:bidi="ru-RU"/>
        </w:rPr>
        <w:t>xF</w:t>
      </w:r>
      <w:r w:rsidRPr="00BE163F">
        <w:rPr>
          <w:color w:val="000000"/>
          <w:lang w:bidi="ru-RU"/>
        </w:rPr>
        <w:t>4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регистр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данных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/2.</w:t>
      </w:r>
      <w:r w:rsidR="00BE163F">
        <w:rPr>
          <w:color w:val="000000"/>
        </w:rPr>
        <w:t xml:space="preserve"> </w:t>
      </w:r>
    </w:p>
    <w:p w14:paraId="71A4B71C" w14:textId="3DB29CBE" w:rsidR="008B72B0" w:rsidRPr="00BE163F" w:rsidRDefault="008F4CD9">
      <w:pPr>
        <w:numPr>
          <w:ilvl w:val="1"/>
          <w:numId w:val="1"/>
        </w:numPr>
        <w:spacing w:before="1" w:line="316" w:lineRule="atLeast"/>
        <w:ind w:right="621"/>
      </w:pPr>
      <w:r w:rsidRPr="00BE163F">
        <w:rPr>
          <w:color w:val="000000"/>
          <w:lang w:bidi="ru-RU"/>
        </w:rPr>
        <w:t>Затем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ваша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программа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должна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непрерывно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считывать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содержимое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регистра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данных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/2.</w:t>
      </w:r>
      <w:r w:rsidR="00BE163F">
        <w:rPr>
          <w:color w:val="000000"/>
        </w:rPr>
        <w:t xml:space="preserve"> </w:t>
      </w:r>
    </w:p>
    <w:p w14:paraId="71A4B71D" w14:textId="4D12FDFA" w:rsidR="008B72B0" w:rsidRPr="00BE163F" w:rsidRDefault="008F4CD9">
      <w:pPr>
        <w:numPr>
          <w:ilvl w:val="1"/>
          <w:numId w:val="1"/>
        </w:numPr>
        <w:spacing w:before="1" w:line="316" w:lineRule="atLeast"/>
        <w:ind w:right="-23"/>
      </w:pPr>
      <w:r w:rsidRPr="00BE163F">
        <w:rPr>
          <w:color w:val="000000"/>
          <w:lang w:bidi="ru-RU"/>
        </w:rPr>
        <w:t>Каждый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раз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проверяйте</w:t>
      </w:r>
      <w:r w:rsidRPr="00BE163F">
        <w:rPr>
          <w:color w:val="000000"/>
        </w:rPr>
        <w:t xml:space="preserve"> </w:t>
      </w:r>
      <w:r>
        <w:rPr>
          <w:color w:val="000000"/>
          <w:lang w:bidi="en-US"/>
        </w:rPr>
        <w:t>RVALID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поле,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чтобы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определить,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является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ли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байт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поле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данных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допустимыми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данными.</w:t>
      </w:r>
      <w:r w:rsidR="00BE163F">
        <w:rPr>
          <w:color w:val="000000"/>
        </w:rPr>
        <w:t xml:space="preserve"> </w:t>
      </w:r>
    </w:p>
    <w:p w14:paraId="71A4B71E" w14:textId="3DF97158" w:rsidR="008B72B0" w:rsidRPr="00BE163F" w:rsidRDefault="008F4CD9">
      <w:pPr>
        <w:numPr>
          <w:ilvl w:val="1"/>
          <w:numId w:val="1"/>
        </w:numPr>
        <w:spacing w:before="1" w:line="316" w:lineRule="atLeast"/>
        <w:ind w:right="-54"/>
      </w:pPr>
      <w:r w:rsidRPr="00BE163F">
        <w:rPr>
          <w:color w:val="000000"/>
          <w:lang w:bidi="ru-RU"/>
        </w:rPr>
        <w:t>Только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если</w:t>
      </w:r>
      <w:r w:rsidRPr="00BE163F">
        <w:rPr>
          <w:color w:val="000000"/>
        </w:rPr>
        <w:t xml:space="preserve"> </w:t>
      </w:r>
      <w:r>
        <w:rPr>
          <w:color w:val="000000"/>
          <w:lang w:bidi="en-US"/>
        </w:rPr>
        <w:t>RVALID</w:t>
      </w:r>
      <w:r w:rsidRPr="00BE163F">
        <w:rPr>
          <w:color w:val="000000"/>
        </w:rPr>
        <w:t xml:space="preserve"> </w:t>
      </w:r>
      <w:r w:rsidRPr="00BE163F">
        <w:rPr>
          <w:color w:val="000000"/>
          <w:spacing w:val="1"/>
          <w:lang w:bidi="ru-RU"/>
        </w:rPr>
        <w:t>поле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равно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1,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вы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должны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сохранять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данные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отображать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7-сегментных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дисплеях.</w:t>
      </w:r>
      <w:r w:rsidR="00BE163F">
        <w:rPr>
          <w:color w:val="000000"/>
        </w:rPr>
        <w:t xml:space="preserve"> </w:t>
      </w:r>
    </w:p>
    <w:p w14:paraId="71A4B71F" w14:textId="7320BF24" w:rsidR="008B72B0" w:rsidRPr="00BE163F" w:rsidRDefault="008F4CD9">
      <w:pPr>
        <w:numPr>
          <w:ilvl w:val="0"/>
          <w:numId w:val="1"/>
        </w:numPr>
        <w:spacing w:before="1" w:line="319" w:lineRule="atLeast"/>
        <w:ind w:right="-146"/>
      </w:pPr>
      <w:r w:rsidRPr="00BE163F">
        <w:rPr>
          <w:color w:val="000000"/>
          <w:lang w:bidi="ru-RU"/>
        </w:rPr>
        <w:t>Создайте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новый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проект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Intel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FPGA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Monitor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Program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компьютера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Intel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серии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DE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добавьте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свой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исходный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код.</w:t>
      </w:r>
      <w:r w:rsidR="00BE163F">
        <w:rPr>
          <w:color w:val="000000"/>
        </w:rPr>
        <w:t xml:space="preserve"> </w:t>
      </w:r>
    </w:p>
    <w:p w14:paraId="71A4B720" w14:textId="3E2707C9" w:rsidR="008B72B0" w:rsidRPr="00BE163F" w:rsidRDefault="008F4CD9">
      <w:pPr>
        <w:numPr>
          <w:ilvl w:val="0"/>
          <w:numId w:val="1"/>
        </w:numPr>
        <w:spacing w:before="48" w:line="265" w:lineRule="atLeast"/>
        <w:ind w:right="-200"/>
        <w:jc w:val="both"/>
      </w:pPr>
      <w:r w:rsidRPr="00BE163F">
        <w:rPr>
          <w:color w:val="000000"/>
          <w:lang w:bidi="ru-RU"/>
        </w:rPr>
        <w:t>Скомпилируйте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загрузите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свою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программу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плату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серии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DE</w:t>
      </w:r>
      <w:r w:rsidRPr="00BE163F">
        <w:rPr>
          <w:color w:val="000000"/>
          <w:lang w:bidi="ru-RU"/>
        </w:rPr>
        <w:t>.</w:t>
      </w:r>
      <w:r w:rsidR="00BE163F">
        <w:rPr>
          <w:color w:val="000000"/>
        </w:rPr>
        <w:t xml:space="preserve"> </w:t>
      </w:r>
    </w:p>
    <w:p w14:paraId="71A4B721" w14:textId="2CEB68D1" w:rsidR="008B72B0" w:rsidRPr="00BE163F" w:rsidRDefault="008F4CD9">
      <w:pPr>
        <w:numPr>
          <w:ilvl w:val="0"/>
          <w:numId w:val="1"/>
        </w:numPr>
        <w:spacing w:before="48" w:line="265" w:lineRule="atLeast"/>
        <w:ind w:right="-200"/>
        <w:jc w:val="both"/>
      </w:pPr>
      <w:r w:rsidRPr="00BE163F">
        <w:rPr>
          <w:color w:val="000000"/>
          <w:lang w:bidi="ru-RU"/>
        </w:rPr>
        <w:t>Подключите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порту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плате.</w:t>
      </w:r>
      <w:r w:rsidR="00BE163F">
        <w:rPr>
          <w:color w:val="000000"/>
        </w:rPr>
        <w:t xml:space="preserve"> </w:t>
      </w:r>
    </w:p>
    <w:p w14:paraId="71A4B722" w14:textId="77777777" w:rsidR="008B72B0" w:rsidRPr="00BE163F" w:rsidRDefault="008F4CD9">
      <w:pPr>
        <w:numPr>
          <w:ilvl w:val="0"/>
          <w:numId w:val="1"/>
        </w:numPr>
        <w:spacing w:before="1" w:line="319" w:lineRule="atLeast"/>
        <w:ind w:right="607"/>
      </w:pPr>
      <w:r w:rsidRPr="00BE163F">
        <w:rPr>
          <w:color w:val="000000"/>
          <w:lang w:bidi="ru-RU"/>
        </w:rPr>
        <w:t>Запустите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программу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следите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за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сообщениями,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получаемыми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устройства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компьютерной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её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перемещении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нажатии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кнопок.</w:t>
      </w:r>
      <w:r w:rsidRPr="00BE163F">
        <w:rPr>
          <w:color w:val="000000"/>
        </w:rPr>
        <w:t xml:space="preserve"> </w:t>
      </w:r>
    </w:p>
    <w:p w14:paraId="71A4B723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Часть</w:t>
      </w:r>
      <w:r w:rsidRPr="00BE163F">
        <w:t xml:space="preserve"> </w:t>
      </w:r>
      <w:r w:rsidRPr="00BE163F">
        <w:rPr>
          <w:lang w:bidi="ru-RU"/>
        </w:rPr>
        <w:t>2.</w:t>
      </w:r>
      <w:r w:rsidRPr="00BE163F">
        <w:rPr>
          <w:rFonts w:ascii="Arial" w:eastAsia="Arial" w:hAnsi="Arial" w:cs="Arial"/>
        </w:rPr>
        <w:t xml:space="preserve"> </w:t>
      </w:r>
      <w:r w:rsidRPr="00BE163F">
        <w:rPr>
          <w:lang w:bidi="ru-RU"/>
        </w:rPr>
        <w:t>Инициализация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сброс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</w:p>
    <w:p w14:paraId="71A4B724" w14:textId="5884E881" w:rsidR="008B72B0" w:rsidRPr="00BE163F" w:rsidRDefault="008F4CD9" w:rsidP="00C8336C">
      <w:pPr>
        <w:pStyle w:val="a8"/>
      </w:pP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этой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улучшите</w:t>
      </w:r>
      <w:r w:rsidRPr="00BE163F">
        <w:t xml:space="preserve"> </w:t>
      </w:r>
      <w:r w:rsidRPr="00BE163F">
        <w:rPr>
          <w:lang w:bidi="ru-RU"/>
        </w:rPr>
        <w:t>свою</w:t>
      </w:r>
      <w:r w:rsidRPr="00BE163F">
        <w:t xml:space="preserve"> </w:t>
      </w:r>
      <w:r w:rsidRPr="00BE163F">
        <w:rPr>
          <w:lang w:bidi="ru-RU"/>
        </w:rPr>
        <w:t>программу,</w:t>
      </w:r>
      <w:r w:rsidRPr="00BE163F">
        <w:t xml:space="preserve"> </w:t>
      </w: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правильно</w:t>
      </w:r>
      <w:r w:rsidRPr="00BE163F">
        <w:t xml:space="preserve"> </w:t>
      </w:r>
      <w:r w:rsidRPr="00BE163F">
        <w:rPr>
          <w:lang w:bidi="ru-RU"/>
        </w:rPr>
        <w:t>инициализировать</w:t>
      </w:r>
      <w:r w:rsidRPr="00BE163F">
        <w:t xml:space="preserve"> </w:t>
      </w:r>
      <w:r w:rsidRPr="00BE163F">
        <w:rPr>
          <w:lang w:bidi="ru-RU"/>
        </w:rPr>
        <w:t>устройство</w:t>
      </w:r>
      <w:r w:rsidR="00BE163F">
        <w:t xml:space="preserve"> </w:t>
      </w:r>
      <w:r w:rsidRPr="00BE163F">
        <w:rPr>
          <w:lang w:bidi="ru-RU"/>
        </w:rPr>
        <w:t>мыши.</w:t>
      </w:r>
      <w:r w:rsidR="00BE163F">
        <w:t xml:space="preserve"> </w:t>
      </w:r>
      <w:r w:rsidRPr="00BE163F">
        <w:rPr>
          <w:lang w:bidi="ru-RU"/>
        </w:rPr>
        <w:t>Чтобы</w:t>
      </w:r>
      <w:r w:rsidR="00BE163F">
        <w:t xml:space="preserve"> </w:t>
      </w:r>
      <w:r w:rsidRPr="00BE163F">
        <w:rPr>
          <w:lang w:bidi="ru-RU"/>
        </w:rPr>
        <w:t>сделать</w:t>
      </w:r>
      <w:r w:rsidR="00BE163F">
        <w:t xml:space="preserve"> </w:t>
      </w:r>
      <w:r w:rsidRPr="00BE163F">
        <w:rPr>
          <w:lang w:bidi="ru-RU"/>
        </w:rPr>
        <w:t>это,</w:t>
      </w:r>
      <w:r w:rsidR="00BE163F">
        <w:t xml:space="preserve"> </w:t>
      </w:r>
      <w:r w:rsidRPr="00BE163F">
        <w:rPr>
          <w:lang w:bidi="ru-RU"/>
        </w:rPr>
        <w:t>вам</w:t>
      </w:r>
      <w:r w:rsidR="00BE163F">
        <w:t xml:space="preserve"> </w:t>
      </w:r>
      <w:r w:rsidRPr="00BE163F">
        <w:rPr>
          <w:lang w:bidi="ru-RU"/>
        </w:rPr>
        <w:t>нужно</w:t>
      </w:r>
      <w:r w:rsidR="00BE163F">
        <w:t xml:space="preserve"> </w:t>
      </w:r>
      <w:r w:rsidRPr="00BE163F">
        <w:rPr>
          <w:lang w:bidi="ru-RU"/>
        </w:rPr>
        <w:t>будет</w:t>
      </w:r>
      <w:r w:rsidR="00BE163F">
        <w:t xml:space="preserve"> </w:t>
      </w:r>
      <w:r w:rsidRPr="00BE163F">
        <w:rPr>
          <w:lang w:bidi="ru-RU"/>
        </w:rPr>
        <w:t>понять</w:t>
      </w:r>
      <w:r w:rsidR="00BE163F">
        <w:t xml:space="preserve"> </w:t>
      </w:r>
      <w:r w:rsidRPr="00BE163F">
        <w:rPr>
          <w:lang w:bidi="ru-RU"/>
        </w:rPr>
        <w:t>некоторые</w:t>
      </w:r>
      <w:r w:rsidR="00BE163F">
        <w:t xml:space="preserve"> </w:t>
      </w:r>
      <w:r w:rsidRPr="00BE163F">
        <w:rPr>
          <w:lang w:bidi="ru-RU"/>
        </w:rPr>
        <w:t>команды,</w:t>
      </w:r>
      <w:r w:rsidRPr="00BE163F">
        <w:t xml:space="preserve"> </w:t>
      </w:r>
      <w:r w:rsidRPr="00BE163F">
        <w:rPr>
          <w:lang w:bidi="ru-RU"/>
        </w:rPr>
        <w:t>которые</w:t>
      </w:r>
      <w:r w:rsidR="00BE163F">
        <w:t xml:space="preserve"> </w:t>
      </w:r>
      <w:r w:rsidRPr="00BE163F">
        <w:rPr>
          <w:lang w:bidi="ru-RU"/>
        </w:rPr>
        <w:t>могут</w:t>
      </w:r>
      <w:r w:rsidR="00BE163F">
        <w:t xml:space="preserve"> </w:t>
      </w:r>
      <w:r w:rsidRPr="00BE163F">
        <w:rPr>
          <w:lang w:bidi="ru-RU"/>
        </w:rPr>
        <w:t>быть</w:t>
      </w:r>
      <w:r w:rsidR="00BE163F">
        <w:t xml:space="preserve"> </w:t>
      </w:r>
      <w:r w:rsidRPr="00BE163F">
        <w:rPr>
          <w:lang w:bidi="ru-RU"/>
        </w:rPr>
        <w:t>отправлены</w:t>
      </w:r>
      <w:r w:rsidR="00BE163F">
        <w:t xml:space="preserve"> </w:t>
      </w:r>
      <w:r w:rsidRPr="00BE163F">
        <w:rPr>
          <w:lang w:bidi="ru-RU"/>
        </w:rPr>
        <w:t>мышью</w:t>
      </w:r>
      <w:r w:rsidR="00BE163F">
        <w:t xml:space="preserve"> </w:t>
      </w:r>
      <w:r w:rsidRPr="00BE163F">
        <w:rPr>
          <w:lang w:bidi="ru-RU"/>
        </w:rPr>
        <w:t>(например,</w:t>
      </w:r>
      <w:r w:rsidR="00BE163F">
        <w:t xml:space="preserve"> </w:t>
      </w:r>
      <w:r w:rsidRPr="00BE163F">
        <w:rPr>
          <w:lang w:bidi="ru-RU"/>
        </w:rPr>
        <w:t>команду</w:t>
      </w:r>
      <w:r w:rsidR="00BE163F">
        <w:t xml:space="preserve"> </w:t>
      </w:r>
      <w:r w:rsidRPr="00BE163F">
        <w:rPr>
          <w:lang w:bidi="ru-RU"/>
        </w:rPr>
        <w:t>0</w:t>
      </w:r>
      <w:r>
        <w:rPr>
          <w:lang w:bidi="ru-RU"/>
        </w:rPr>
        <w:t>xF</w:t>
      </w:r>
      <w:r w:rsidRPr="00BE163F">
        <w:rPr>
          <w:lang w:bidi="ru-RU"/>
        </w:rPr>
        <w:t>4,</w:t>
      </w:r>
      <w:r w:rsidR="00BE163F">
        <w:t xml:space="preserve"> </w:t>
      </w:r>
      <w:r w:rsidRPr="00BE163F">
        <w:rPr>
          <w:lang w:bidi="ru-RU"/>
        </w:rPr>
        <w:t>которую</w:t>
      </w:r>
      <w:r w:rsidR="00BE163F">
        <w:t xml:space="preserve"> </w:t>
      </w:r>
      <w:r w:rsidRPr="00BE163F">
        <w:rPr>
          <w:lang w:bidi="ru-RU"/>
        </w:rPr>
        <w:t>мы</w:t>
      </w:r>
      <w:r w:rsidRPr="00BE163F">
        <w:t xml:space="preserve"> </w:t>
      </w:r>
      <w:r w:rsidRPr="00BE163F">
        <w:rPr>
          <w:lang w:bidi="ru-RU"/>
        </w:rPr>
        <w:t>использовали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1),</w:t>
      </w:r>
      <w:r w:rsidRPr="00BE163F">
        <w:t xml:space="preserve"> </w:t>
      </w:r>
      <w:r w:rsidRPr="00BE163F">
        <w:rPr>
          <w:lang w:bidi="ru-RU"/>
        </w:rPr>
        <w:t>а</w:t>
      </w:r>
      <w:r w:rsidRPr="00BE163F">
        <w:t xml:space="preserve"> </w:t>
      </w:r>
      <w:r w:rsidRPr="00BE163F">
        <w:rPr>
          <w:lang w:bidi="ru-RU"/>
        </w:rPr>
        <w:t>также</w:t>
      </w:r>
      <w:r w:rsidRPr="00BE163F">
        <w:t xml:space="preserve"> </w:t>
      </w:r>
      <w:r w:rsidRPr="00BE163F">
        <w:rPr>
          <w:lang w:bidi="ru-RU"/>
        </w:rPr>
        <w:t>сообщения,</w:t>
      </w:r>
      <w:r w:rsidRPr="00BE163F">
        <w:t xml:space="preserve"> </w:t>
      </w:r>
      <w:r w:rsidRPr="00BE163F">
        <w:rPr>
          <w:lang w:bidi="ru-RU"/>
        </w:rPr>
        <w:t>которые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может</w:t>
      </w:r>
      <w:r w:rsidRPr="00BE163F">
        <w:t xml:space="preserve"> </w:t>
      </w:r>
      <w:r w:rsidRPr="00BE163F">
        <w:rPr>
          <w:lang w:bidi="ru-RU"/>
        </w:rPr>
        <w:t>отправлять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ответ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эти</w:t>
      </w:r>
      <w:r w:rsidRPr="00BE163F">
        <w:t xml:space="preserve"> </w:t>
      </w:r>
      <w:r w:rsidRPr="00BE163F">
        <w:rPr>
          <w:lang w:bidi="ru-RU"/>
        </w:rPr>
        <w:t>команды.</w:t>
      </w:r>
      <w:r w:rsidRPr="00BE163F">
        <w:t xml:space="preserve"> </w:t>
      </w:r>
      <w:r w:rsidRPr="00BE163F">
        <w:rPr>
          <w:lang w:bidi="ru-RU"/>
        </w:rPr>
        <w:t>Необходимые</w:t>
      </w:r>
      <w:r w:rsidRPr="00BE163F">
        <w:t xml:space="preserve"> </w:t>
      </w:r>
      <w:r w:rsidRPr="00BE163F">
        <w:rPr>
          <w:lang w:bidi="ru-RU"/>
        </w:rPr>
        <w:t>команды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реакция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них</w:t>
      </w:r>
      <w:r w:rsidRPr="00BE163F">
        <w:t xml:space="preserve"> </w:t>
      </w:r>
      <w:r w:rsidRPr="00BE163F">
        <w:rPr>
          <w:lang w:bidi="ru-RU"/>
        </w:rPr>
        <w:t>приведены</w:t>
      </w:r>
      <w:r w:rsidRPr="00BE163F">
        <w:t xml:space="preserve"> </w:t>
      </w:r>
      <w:r w:rsidRPr="00BE163F">
        <w:rPr>
          <w:lang w:bidi="ru-RU"/>
        </w:rPr>
        <w:t>в</w:t>
      </w:r>
      <w:hyperlink w:anchor="_page1_x140.00_y657.92" w:history="1">
        <w:r w:rsidRPr="00BE163F">
          <w:t xml:space="preserve"> </w:t>
        </w:r>
        <w:r w:rsidRPr="00BE163F">
          <w:rPr>
            <w:lang w:bidi="ru-RU"/>
          </w:rPr>
          <w:t>таблице</w:t>
        </w:r>
        <w:r w:rsidRPr="00BE163F">
          <w:t xml:space="preserve"> </w:t>
        </w:r>
        <w:r w:rsidRPr="00BE163F">
          <w:rPr>
            <w:lang w:bidi="ru-RU"/>
          </w:rPr>
          <w:t>№1.</w:t>
        </w:r>
      </w:hyperlink>
      <w:r w:rsidR="00BE163F">
        <w:t xml:space="preserve"> </w:t>
      </w:r>
    </w:p>
    <w:p w14:paraId="71A4B725" w14:textId="77777777" w:rsidR="008B72B0" w:rsidRDefault="008F4CD9" w:rsidP="00C8336C">
      <w:pPr>
        <w:pStyle w:val="aa"/>
      </w:pPr>
      <w:r>
        <w:lastRenderedPageBreak/>
        <w:pict w14:anchorId="71A4B78F">
          <v:shape id="_x0000_i1026" type="#_x0000_t75" style="width:467.7pt;height:146.5pt" o:allowincell="f">
            <v:imagedata r:id="rId6" o:title=""/>
          </v:shape>
        </w:pict>
      </w:r>
    </w:p>
    <w:p w14:paraId="71A4B726" w14:textId="77777777" w:rsidR="008B72B0" w:rsidRPr="00BE163F" w:rsidRDefault="008F4CD9">
      <w:pPr>
        <w:spacing w:before="10" w:line="275" w:lineRule="atLeast"/>
        <w:ind w:left="234" w:right="38"/>
        <w:jc w:val="center"/>
      </w:pPr>
      <w:r w:rsidRPr="00BE163F">
        <w:rPr>
          <w:color w:val="000000"/>
          <w:lang w:bidi="ru-RU"/>
        </w:rPr>
        <w:t>Таблица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№</w:t>
      </w:r>
      <w:bookmarkStart w:id="1" w:name="_page1_x140.00_y657.92"/>
      <w:bookmarkEnd w:id="1"/>
      <w:r w:rsidRPr="00BE163F">
        <w:rPr>
          <w:color w:val="000000"/>
          <w:lang w:bidi="ru-RU"/>
        </w:rPr>
        <w:t>1.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Некоторые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команды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компьютерной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описанием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ожидаемого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ответа.</w:t>
      </w:r>
      <w:r w:rsidRPr="00BE163F">
        <w:rPr>
          <w:color w:val="000000"/>
        </w:rPr>
        <w:t xml:space="preserve"> </w:t>
      </w:r>
    </w:p>
    <w:p w14:paraId="71A4B727" w14:textId="64AC806A" w:rsidR="008B72B0" w:rsidRPr="00BE163F" w:rsidRDefault="008F4CD9" w:rsidP="00C8336C">
      <w:pPr>
        <w:pStyle w:val="a8"/>
      </w:pP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обеспечить</w:t>
      </w:r>
      <w:r w:rsidRPr="00BE163F">
        <w:t xml:space="preserve"> </w:t>
      </w:r>
      <w:r w:rsidRPr="00BE163F">
        <w:rPr>
          <w:lang w:bidi="ru-RU"/>
        </w:rPr>
        <w:t>правильную</w:t>
      </w:r>
      <w:r w:rsidRPr="00BE163F">
        <w:t xml:space="preserve"> </w:t>
      </w:r>
      <w:r w:rsidRPr="00BE163F">
        <w:rPr>
          <w:lang w:bidi="ru-RU"/>
        </w:rPr>
        <w:t>работу</w:t>
      </w:r>
      <w:r w:rsidRPr="00BE163F">
        <w:t xml:space="preserve"> </w:t>
      </w:r>
      <w:r w:rsidRPr="00BE163F">
        <w:rPr>
          <w:lang w:bidi="ru-RU"/>
        </w:rPr>
        <w:t>устройства</w:t>
      </w:r>
      <w:r w:rsidRPr="00BE163F">
        <w:t xml:space="preserve"> </w:t>
      </w:r>
      <w:proofErr w:type="spellStart"/>
      <w:r>
        <w:rPr>
          <w:lang w:bidi="ru-RU"/>
        </w:rPr>
        <w:t>mouse</w:t>
      </w:r>
      <w:proofErr w:type="spellEnd"/>
      <w:r w:rsidRPr="00BE163F">
        <w:rPr>
          <w:lang w:bidi="ru-RU"/>
        </w:rPr>
        <w:t>,</w:t>
      </w:r>
      <w:r w:rsidRPr="00BE163F">
        <w:t xml:space="preserve"> </w:t>
      </w:r>
      <w:r w:rsidRPr="00BE163F">
        <w:rPr>
          <w:lang w:bidi="ru-RU"/>
        </w:rPr>
        <w:t>важно</w:t>
      </w:r>
      <w:r w:rsidRPr="00BE163F">
        <w:t xml:space="preserve"> </w:t>
      </w:r>
      <w:r w:rsidRPr="00BE163F">
        <w:rPr>
          <w:lang w:bidi="ru-RU"/>
        </w:rPr>
        <w:t>перезагрузить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включить</w:t>
      </w:r>
      <w:r w:rsidRPr="00BE163F">
        <w:t xml:space="preserve"> </w:t>
      </w:r>
      <w:r w:rsidRPr="00BE163F">
        <w:rPr>
          <w:lang w:bidi="ru-RU"/>
        </w:rPr>
        <w:t>ее,</w:t>
      </w:r>
      <w:r w:rsidRPr="00BE163F">
        <w:t xml:space="preserve"> </w:t>
      </w:r>
      <w:r w:rsidRPr="00BE163F">
        <w:rPr>
          <w:lang w:bidi="ru-RU"/>
        </w:rPr>
        <w:t>прежде</w:t>
      </w:r>
      <w:r w:rsidRPr="00BE163F">
        <w:t xml:space="preserve"> </w:t>
      </w:r>
      <w:r w:rsidRPr="00BE163F">
        <w:rPr>
          <w:lang w:bidi="ru-RU"/>
        </w:rPr>
        <w:t>чем</w:t>
      </w:r>
      <w:r w:rsidRPr="00BE163F">
        <w:t xml:space="preserve"> </w:t>
      </w:r>
      <w:r w:rsidRPr="00BE163F">
        <w:rPr>
          <w:lang w:bidi="ru-RU"/>
        </w:rPr>
        <w:t>пытаться</w:t>
      </w:r>
      <w:r w:rsidRPr="00BE163F">
        <w:t xml:space="preserve"> </w:t>
      </w:r>
      <w:r w:rsidRPr="00BE163F">
        <w:rPr>
          <w:lang w:bidi="ru-RU"/>
        </w:rPr>
        <w:t>обрабатывать</w:t>
      </w:r>
      <w:r w:rsidRPr="00BE163F">
        <w:t xml:space="preserve"> </w:t>
      </w:r>
      <w:r w:rsidRPr="00BE163F">
        <w:rPr>
          <w:lang w:bidi="ru-RU"/>
        </w:rPr>
        <w:t>какие-либо</w:t>
      </w:r>
      <w:r w:rsidRPr="00BE163F">
        <w:t xml:space="preserve"> </w:t>
      </w:r>
      <w:r w:rsidRPr="00BE163F">
        <w:rPr>
          <w:lang w:bidi="ru-RU"/>
        </w:rPr>
        <w:t>сообщения.</w:t>
      </w:r>
      <w:r w:rsidRPr="00BE163F">
        <w:t xml:space="preserve"> </w:t>
      </w:r>
      <w:r w:rsidRPr="00BE163F">
        <w:rPr>
          <w:lang w:bidi="ru-RU"/>
        </w:rPr>
        <w:t>Таким</w:t>
      </w:r>
      <w:r w:rsidRPr="00BE163F">
        <w:t xml:space="preserve"> </w:t>
      </w:r>
      <w:r w:rsidRPr="00BE163F">
        <w:rPr>
          <w:lang w:bidi="ru-RU"/>
        </w:rPr>
        <w:t>образом,</w:t>
      </w:r>
      <w:r w:rsidRPr="00BE163F">
        <w:t xml:space="preserve"> </w:t>
      </w:r>
      <w:r w:rsidRPr="00BE163F">
        <w:rPr>
          <w:lang w:bidi="ru-RU"/>
        </w:rPr>
        <w:t>ваша</w:t>
      </w:r>
      <w:r w:rsidRPr="00BE163F">
        <w:t xml:space="preserve"> </w:t>
      </w:r>
      <w:r w:rsidRPr="00BE163F">
        <w:rPr>
          <w:lang w:bidi="ru-RU"/>
        </w:rPr>
        <w:t>программа</w:t>
      </w:r>
      <w:r w:rsidRPr="00BE163F">
        <w:t xml:space="preserve"> </w:t>
      </w:r>
      <w:r w:rsidRPr="00BE163F">
        <w:rPr>
          <w:lang w:bidi="ru-RU"/>
        </w:rPr>
        <w:t>должна</w:t>
      </w:r>
      <w:r w:rsidRPr="00BE163F">
        <w:t xml:space="preserve"> </w:t>
      </w:r>
      <w:r w:rsidRPr="00BE163F">
        <w:rPr>
          <w:lang w:bidi="ru-RU"/>
        </w:rPr>
        <w:t>сначала</w:t>
      </w:r>
      <w:r w:rsidRPr="00BE163F">
        <w:t xml:space="preserve"> </w:t>
      </w:r>
      <w:r w:rsidRPr="00BE163F">
        <w:rPr>
          <w:lang w:bidi="ru-RU"/>
        </w:rPr>
        <w:t>отправить</w:t>
      </w:r>
      <w:r w:rsidRPr="00BE163F">
        <w:t xml:space="preserve"> </w:t>
      </w:r>
      <w:r w:rsidRPr="00BE163F">
        <w:rPr>
          <w:lang w:bidi="ru-RU"/>
        </w:rPr>
        <w:t>команду</w:t>
      </w:r>
      <w:r w:rsidRPr="00BE163F">
        <w:t xml:space="preserve"> </w:t>
      </w:r>
      <w:r w:rsidRPr="00BE163F">
        <w:rPr>
          <w:lang w:bidi="ru-RU"/>
        </w:rPr>
        <w:t>сброса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дождаться</w:t>
      </w:r>
      <w:r w:rsidRPr="00BE163F">
        <w:t xml:space="preserve"> </w:t>
      </w:r>
      <w:r w:rsidRPr="00BE163F">
        <w:rPr>
          <w:lang w:bidi="ru-RU"/>
        </w:rPr>
        <w:t>ответа.</w:t>
      </w:r>
      <w:r w:rsidRPr="00BE163F">
        <w:t xml:space="preserve"> </w:t>
      </w:r>
      <w:r w:rsidRPr="00BE163F">
        <w:rPr>
          <w:lang w:bidi="ru-RU"/>
        </w:rPr>
        <w:t>Если</w:t>
      </w:r>
      <w:r w:rsidRPr="00BE163F">
        <w:t xml:space="preserve"> </w:t>
      </w:r>
      <w:r w:rsidRPr="00BE163F">
        <w:rPr>
          <w:lang w:bidi="ru-RU"/>
        </w:rPr>
        <w:t>сброс</w:t>
      </w:r>
      <w:r w:rsidR="00BE163F">
        <w:t xml:space="preserve"> </w:t>
      </w:r>
      <w:r w:rsidRPr="00BE163F">
        <w:rPr>
          <w:lang w:bidi="ru-RU"/>
        </w:rPr>
        <w:t>прошел</w:t>
      </w:r>
      <w:r w:rsidR="00BE163F">
        <w:t xml:space="preserve"> </w:t>
      </w:r>
      <w:r w:rsidRPr="00BE163F">
        <w:rPr>
          <w:lang w:bidi="ru-RU"/>
        </w:rPr>
        <w:t>успешно,</w:t>
      </w:r>
      <w:r w:rsidR="00BE163F">
        <w:t xml:space="preserve"> </w:t>
      </w:r>
      <w:r w:rsidRPr="00BE163F">
        <w:rPr>
          <w:lang w:bidi="ru-RU"/>
        </w:rPr>
        <w:t>мышь</w:t>
      </w:r>
      <w:r w:rsidR="00BE163F">
        <w:t xml:space="preserve"> </w:t>
      </w:r>
      <w:r w:rsidRPr="00BE163F">
        <w:rPr>
          <w:lang w:bidi="ru-RU"/>
        </w:rPr>
        <w:t>отправит</w:t>
      </w:r>
      <w:r w:rsidR="00BE163F">
        <w:t xml:space="preserve"> </w:t>
      </w:r>
      <w:r w:rsidRPr="00BE163F">
        <w:rPr>
          <w:lang w:bidi="ru-RU"/>
        </w:rPr>
        <w:t>3-байтовую</w:t>
      </w:r>
      <w:r w:rsidR="00BE163F">
        <w:t xml:space="preserve"> </w:t>
      </w:r>
      <w:r w:rsidRPr="00BE163F">
        <w:rPr>
          <w:lang w:bidi="ru-RU"/>
        </w:rPr>
        <w:t>последовательность,</w:t>
      </w:r>
      <w:r w:rsidR="00BE163F">
        <w:t xml:space="preserve"> </w:t>
      </w:r>
      <w:r w:rsidRPr="00BE163F">
        <w:rPr>
          <w:lang w:bidi="ru-RU"/>
        </w:rPr>
        <w:t>равную</w:t>
      </w:r>
      <w:r w:rsidRPr="00BE163F">
        <w:t xml:space="preserve"> </w:t>
      </w:r>
      <w:r w:rsidRPr="00BE163F">
        <w:rPr>
          <w:lang w:bidi="ru-RU"/>
        </w:rPr>
        <w:t>0</w:t>
      </w:r>
      <w:r>
        <w:rPr>
          <w:lang w:bidi="ru-RU"/>
        </w:rPr>
        <w:t>xFAAA</w:t>
      </w:r>
      <w:r w:rsidRPr="00BE163F">
        <w:rPr>
          <w:lang w:bidi="ru-RU"/>
        </w:rPr>
        <w:t>00.</w:t>
      </w:r>
      <w:r w:rsidRPr="00BE163F">
        <w:t xml:space="preserve"> </w:t>
      </w:r>
      <w:r w:rsidRPr="00BE163F">
        <w:rPr>
          <w:lang w:bidi="ru-RU"/>
        </w:rPr>
        <w:t>После</w:t>
      </w:r>
      <w:r w:rsidRPr="00BE163F">
        <w:t xml:space="preserve"> </w:t>
      </w:r>
      <w:r w:rsidRPr="00BE163F">
        <w:rPr>
          <w:lang w:bidi="ru-RU"/>
        </w:rPr>
        <w:t>получения</w:t>
      </w:r>
      <w:r w:rsidRPr="00BE163F">
        <w:t xml:space="preserve"> </w:t>
      </w:r>
      <w:r w:rsidRPr="00BE163F">
        <w:rPr>
          <w:lang w:bidi="ru-RU"/>
        </w:rPr>
        <w:t>этого</w:t>
      </w:r>
      <w:r w:rsidRPr="00BE163F">
        <w:t xml:space="preserve"> </w:t>
      </w:r>
      <w:r w:rsidRPr="00BE163F">
        <w:rPr>
          <w:lang w:bidi="ru-RU"/>
        </w:rPr>
        <w:t>ответа</w:t>
      </w:r>
      <w:r w:rsidRPr="00BE163F">
        <w:t xml:space="preserve"> </w:t>
      </w:r>
      <w:r w:rsidRPr="00BE163F">
        <w:rPr>
          <w:lang w:bidi="ru-RU"/>
        </w:rPr>
        <w:t>от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отправьте</w:t>
      </w:r>
      <w:r w:rsidRPr="00BE163F">
        <w:t xml:space="preserve"> </w:t>
      </w:r>
      <w:r w:rsidRPr="00BE163F">
        <w:rPr>
          <w:lang w:bidi="ru-RU"/>
        </w:rPr>
        <w:t>команду</w:t>
      </w:r>
      <w:r w:rsidRPr="00BE163F">
        <w:t xml:space="preserve"> </w:t>
      </w:r>
      <w:r w:rsidRPr="00BE163F">
        <w:rPr>
          <w:lang w:bidi="ru-RU"/>
        </w:rPr>
        <w:t>Включить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дождитесь</w:t>
      </w:r>
      <w:r w:rsidRPr="00BE163F">
        <w:t xml:space="preserve"> </w:t>
      </w:r>
      <w:r w:rsidRPr="00BE163F">
        <w:rPr>
          <w:lang w:bidi="ru-RU"/>
        </w:rPr>
        <w:t>подтверждения</w:t>
      </w:r>
      <w:r w:rsidRPr="00BE163F">
        <w:t xml:space="preserve"> </w:t>
      </w:r>
      <w:r w:rsidRPr="00BE163F">
        <w:rPr>
          <w:lang w:bidi="ru-RU"/>
        </w:rPr>
        <w:t>0</w:t>
      </w:r>
      <w:r>
        <w:rPr>
          <w:lang w:bidi="ru-RU"/>
        </w:rPr>
        <w:t>xFA</w:t>
      </w:r>
      <w:r w:rsidRPr="00BE163F">
        <w:rPr>
          <w:lang w:bidi="ru-RU"/>
        </w:rPr>
        <w:t>.</w:t>
      </w:r>
      <w:r w:rsidR="00BE163F">
        <w:t xml:space="preserve"> </w:t>
      </w:r>
    </w:p>
    <w:p w14:paraId="71A4B728" w14:textId="0D542451" w:rsidR="008B72B0" w:rsidRPr="00BE163F" w:rsidRDefault="008F4CD9" w:rsidP="00C8336C">
      <w:pPr>
        <w:pStyle w:val="a8"/>
      </w:pPr>
      <w:r w:rsidRPr="00BE163F">
        <w:rPr>
          <w:lang w:bidi="ru-RU"/>
        </w:rPr>
        <w:t>Перезагрузка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 w:rsidRPr="00BE163F">
        <w:rPr>
          <w:lang w:bidi="ru-RU"/>
        </w:rPr>
        <w:t>может</w:t>
      </w:r>
      <w:r w:rsidR="00BE163F">
        <w:t xml:space="preserve"> </w:t>
      </w:r>
      <w:r w:rsidRPr="00BE163F">
        <w:rPr>
          <w:lang w:bidi="ru-RU"/>
        </w:rPr>
        <w:t>завершиться</w:t>
      </w:r>
      <w:r w:rsidR="00BE163F">
        <w:t xml:space="preserve"> </w:t>
      </w:r>
      <w:r w:rsidRPr="00BE163F">
        <w:rPr>
          <w:lang w:bidi="ru-RU"/>
        </w:rPr>
        <w:t>неудачей</w:t>
      </w:r>
      <w:r w:rsidR="00BE163F">
        <w:t xml:space="preserve"> </w:t>
      </w:r>
      <w:r w:rsidRPr="00BE163F">
        <w:rPr>
          <w:spacing w:val="1"/>
          <w:lang w:bidi="ru-RU"/>
        </w:rPr>
        <w:t>из-за</w:t>
      </w:r>
      <w:r w:rsidR="00BE163F">
        <w:t xml:space="preserve"> </w:t>
      </w:r>
      <w:r w:rsidRPr="00BE163F">
        <w:rPr>
          <w:lang w:bidi="ru-RU"/>
        </w:rPr>
        <w:t>неисправности,</w:t>
      </w:r>
      <w:r w:rsidR="00BE163F">
        <w:t xml:space="preserve"> </w:t>
      </w:r>
      <w:r w:rsidRPr="00BE163F">
        <w:rPr>
          <w:lang w:bidi="ru-RU"/>
        </w:rPr>
        <w:t>ошибки</w:t>
      </w:r>
      <w:r w:rsidRPr="00BE163F">
        <w:t xml:space="preserve"> </w:t>
      </w:r>
      <w:r w:rsidRPr="00BE163F">
        <w:rPr>
          <w:lang w:bidi="ru-RU"/>
        </w:rPr>
        <w:t>связи</w:t>
      </w:r>
      <w:r w:rsidRPr="00BE163F">
        <w:t xml:space="preserve"> </w:t>
      </w:r>
      <w:r w:rsidRPr="00BE163F">
        <w:rPr>
          <w:lang w:bidi="ru-RU"/>
        </w:rPr>
        <w:t>или</w:t>
      </w:r>
      <w:r w:rsidRPr="00BE163F">
        <w:t xml:space="preserve"> </w:t>
      </w:r>
      <w:r w:rsidRPr="00BE163F">
        <w:rPr>
          <w:lang w:bidi="ru-RU"/>
        </w:rPr>
        <w:t>из-за</w:t>
      </w:r>
      <w:r w:rsidRPr="00BE163F">
        <w:t xml:space="preserve"> </w:t>
      </w:r>
      <w:r w:rsidRPr="00BE163F">
        <w:rPr>
          <w:lang w:bidi="ru-RU"/>
        </w:rPr>
        <w:t>того,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spacing w:val="1"/>
          <w:lang w:bidi="ru-RU"/>
        </w:rPr>
        <w:t>не</w:t>
      </w:r>
      <w:r w:rsidRPr="00BE163F">
        <w:t xml:space="preserve"> </w:t>
      </w:r>
      <w:r w:rsidRPr="00BE163F">
        <w:rPr>
          <w:lang w:bidi="ru-RU"/>
        </w:rPr>
        <w:t>подключена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системе.</w:t>
      </w:r>
      <w:r w:rsidRPr="00BE163F">
        <w:t xml:space="preserve"> </w:t>
      </w:r>
      <w:r w:rsidRPr="00BE163F">
        <w:rPr>
          <w:lang w:bidi="ru-RU"/>
        </w:rPr>
        <w:t>Если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работает</w:t>
      </w:r>
      <w:r w:rsidRPr="00BE163F">
        <w:t xml:space="preserve"> </w:t>
      </w:r>
      <w:r w:rsidRPr="00BE163F">
        <w:rPr>
          <w:lang w:bidi="ru-RU"/>
        </w:rPr>
        <w:t>со</w:t>
      </w:r>
      <w:r w:rsidRPr="00BE163F">
        <w:t xml:space="preserve"> </w:t>
      </w:r>
      <w:r w:rsidRPr="00BE163F">
        <w:rPr>
          <w:lang w:bidi="ru-RU"/>
        </w:rPr>
        <w:t>сбоями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не</w:t>
      </w:r>
      <w:r w:rsidRPr="00BE163F">
        <w:t xml:space="preserve"> </w:t>
      </w:r>
      <w:r w:rsidRPr="00BE163F">
        <w:rPr>
          <w:lang w:bidi="ru-RU"/>
        </w:rPr>
        <w:t>реагирует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команды,</w:t>
      </w:r>
      <w:r w:rsidRPr="00BE163F">
        <w:t xml:space="preserve"> </w:t>
      </w:r>
      <w:r w:rsidRPr="00BE163F">
        <w:rPr>
          <w:lang w:bidi="ru-RU"/>
        </w:rPr>
        <w:t>это</w:t>
      </w:r>
      <w:r w:rsidRPr="00BE163F">
        <w:t xml:space="preserve"> </w:t>
      </w:r>
      <w:r w:rsidRPr="00BE163F">
        <w:rPr>
          <w:lang w:bidi="ru-RU"/>
        </w:rPr>
        <w:t>может</w:t>
      </w:r>
      <w:r w:rsidRPr="00BE163F">
        <w:t xml:space="preserve"> </w:t>
      </w:r>
      <w:r w:rsidRPr="00BE163F">
        <w:rPr>
          <w:lang w:bidi="ru-RU"/>
        </w:rPr>
        <w:t>рассматриваться</w:t>
      </w:r>
      <w:r w:rsidRPr="00BE163F">
        <w:t xml:space="preserve"> </w:t>
      </w:r>
      <w:r w:rsidRPr="00BE163F">
        <w:rPr>
          <w:lang w:bidi="ru-RU"/>
        </w:rPr>
        <w:t>как</w:t>
      </w:r>
      <w:r w:rsidRPr="00BE163F">
        <w:t xml:space="preserve"> </w:t>
      </w:r>
      <w:r w:rsidRPr="00BE163F">
        <w:rPr>
          <w:lang w:bidi="ru-RU"/>
        </w:rPr>
        <w:t>отсутствие</w:t>
      </w:r>
      <w:r w:rsidRPr="00BE163F">
        <w:t xml:space="preserve"> </w:t>
      </w:r>
      <w:r w:rsidRPr="00BE163F">
        <w:rPr>
          <w:lang w:bidi="ru-RU"/>
        </w:rPr>
        <w:t>подключения.</w:t>
      </w:r>
      <w:r w:rsidRPr="00BE163F">
        <w:t xml:space="preserve"> </w:t>
      </w:r>
      <w:r w:rsidRPr="00BE163F">
        <w:rPr>
          <w:lang w:bidi="ru-RU"/>
        </w:rPr>
        <w:t>Если</w:t>
      </w:r>
      <w:r w:rsidRPr="00BE163F">
        <w:t xml:space="preserve"> </w:t>
      </w:r>
      <w:r w:rsidRPr="00BE163F">
        <w:rPr>
          <w:lang w:bidi="ru-RU"/>
        </w:rPr>
        <w:t>она</w:t>
      </w:r>
      <w:r w:rsidRPr="00BE163F">
        <w:t xml:space="preserve"> </w:t>
      </w:r>
      <w:r w:rsidRPr="00BE163F">
        <w:rPr>
          <w:lang w:bidi="ru-RU"/>
        </w:rPr>
        <w:t>ответит</w:t>
      </w:r>
      <w:r w:rsidRPr="00BE163F">
        <w:t xml:space="preserve"> </w:t>
      </w:r>
      <w:r w:rsidRPr="00BE163F">
        <w:rPr>
          <w:lang w:bidi="ru-RU"/>
        </w:rPr>
        <w:t>байтом</w:t>
      </w:r>
      <w:r w:rsidRPr="00BE163F">
        <w:t xml:space="preserve"> </w:t>
      </w:r>
      <w:r w:rsidRPr="00BE163F">
        <w:rPr>
          <w:lang w:bidi="ru-RU"/>
        </w:rPr>
        <w:t>0</w:t>
      </w:r>
      <w:r>
        <w:rPr>
          <w:lang w:bidi="ru-RU"/>
        </w:rPr>
        <w:t>xFC</w:t>
      </w:r>
      <w:r w:rsidRPr="00BE163F">
        <w:rPr>
          <w:lang w:bidi="ru-RU"/>
        </w:rPr>
        <w:t>,</w:t>
      </w:r>
      <w:r w:rsidRPr="00BE163F">
        <w:t xml:space="preserve"> </w:t>
      </w:r>
      <w:r w:rsidRPr="00BE163F">
        <w:rPr>
          <w:lang w:bidi="ru-RU"/>
        </w:rPr>
        <w:t>повторно</w:t>
      </w:r>
      <w:r w:rsidRPr="00BE163F">
        <w:t xml:space="preserve"> </w:t>
      </w:r>
      <w:r w:rsidRPr="00BE163F">
        <w:rPr>
          <w:lang w:bidi="ru-RU"/>
        </w:rPr>
        <w:t>отправьте</w:t>
      </w:r>
      <w:r w:rsidRPr="00BE163F">
        <w:t xml:space="preserve"> </w:t>
      </w:r>
      <w:r w:rsidRPr="00BE163F">
        <w:rPr>
          <w:lang w:bidi="ru-RU"/>
        </w:rPr>
        <w:t>команду</w:t>
      </w:r>
      <w:r w:rsidRPr="00BE163F">
        <w:t xml:space="preserve"> </w:t>
      </w:r>
      <w:r w:rsidRPr="00BE163F">
        <w:rPr>
          <w:lang w:bidi="ru-RU"/>
        </w:rPr>
        <w:t>сброса,</w:t>
      </w:r>
      <w:r w:rsidRPr="00BE163F">
        <w:t xml:space="preserve"> </w:t>
      </w: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убедиться,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правильно</w:t>
      </w:r>
      <w:r w:rsidRPr="00BE163F">
        <w:t xml:space="preserve"> </w:t>
      </w:r>
      <w:r w:rsidRPr="00BE163F">
        <w:rPr>
          <w:lang w:bidi="ru-RU"/>
        </w:rPr>
        <w:t>сброшена,</w:t>
      </w:r>
      <w:r w:rsidRPr="00BE163F">
        <w:t xml:space="preserve"> </w:t>
      </w:r>
      <w:r w:rsidRPr="00BE163F">
        <w:rPr>
          <w:lang w:bidi="ru-RU"/>
        </w:rPr>
        <w:t>прежде</w:t>
      </w:r>
      <w:r w:rsidRPr="00BE163F">
        <w:t xml:space="preserve"> </w:t>
      </w:r>
      <w:r w:rsidRPr="00BE163F">
        <w:rPr>
          <w:lang w:bidi="ru-RU"/>
        </w:rPr>
        <w:t>чем</w:t>
      </w:r>
      <w:r w:rsidRPr="00BE163F">
        <w:t xml:space="preserve"> </w:t>
      </w:r>
      <w:r w:rsidRPr="00BE163F">
        <w:rPr>
          <w:lang w:bidi="ru-RU"/>
        </w:rPr>
        <w:t>продолжить.</w:t>
      </w:r>
      <w:r w:rsidR="00BE163F">
        <w:t xml:space="preserve"> </w:t>
      </w:r>
    </w:p>
    <w:p w14:paraId="71A4B729" w14:textId="5154DEBE" w:rsidR="008B72B0" w:rsidRPr="00BE163F" w:rsidRDefault="008F4CD9" w:rsidP="00C8336C">
      <w:pPr>
        <w:pStyle w:val="a8"/>
      </w:pPr>
      <w:r w:rsidRPr="00BE163F">
        <w:rPr>
          <w:lang w:bidi="ru-RU"/>
        </w:rPr>
        <w:t>Отключенная</w:t>
      </w:r>
      <w:r w:rsidR="00BE163F">
        <w:t xml:space="preserve"> </w:t>
      </w:r>
      <w:r w:rsidRPr="00BE163F">
        <w:rPr>
          <w:lang w:bidi="ru-RU"/>
        </w:rPr>
        <w:t>мышь</w:t>
      </w:r>
      <w:r w:rsidR="00BE163F">
        <w:t xml:space="preserve"> </w:t>
      </w:r>
      <w:r w:rsidRPr="00BE163F">
        <w:rPr>
          <w:lang w:bidi="ru-RU"/>
        </w:rPr>
        <w:t>может</w:t>
      </w:r>
      <w:r w:rsidR="00BE163F">
        <w:t xml:space="preserve"> </w:t>
      </w:r>
      <w:r w:rsidRPr="00BE163F">
        <w:rPr>
          <w:lang w:bidi="ru-RU"/>
        </w:rPr>
        <w:t>быть</w:t>
      </w:r>
      <w:r w:rsidR="00BE163F">
        <w:t xml:space="preserve"> </w:t>
      </w:r>
      <w:r w:rsidRPr="00BE163F">
        <w:rPr>
          <w:lang w:bidi="ru-RU"/>
        </w:rPr>
        <w:t>подключена</w:t>
      </w:r>
      <w:r w:rsidR="00BE163F">
        <w:t xml:space="preserve"> </w:t>
      </w:r>
      <w:r w:rsidRPr="00BE163F">
        <w:rPr>
          <w:lang w:bidi="ru-RU"/>
        </w:rPr>
        <w:t>в</w:t>
      </w:r>
      <w:r w:rsidR="00BE163F">
        <w:t xml:space="preserve"> </w:t>
      </w:r>
      <w:r w:rsidRPr="00BE163F">
        <w:rPr>
          <w:lang w:bidi="ru-RU"/>
        </w:rPr>
        <w:t>любой</w:t>
      </w:r>
      <w:r w:rsidR="00BE163F">
        <w:t xml:space="preserve"> </w:t>
      </w:r>
      <w:r w:rsidRPr="00BE163F">
        <w:rPr>
          <w:lang w:bidi="ru-RU"/>
        </w:rPr>
        <w:t>момент</w:t>
      </w:r>
      <w:r w:rsidR="00BE163F">
        <w:t xml:space="preserve"> </w:t>
      </w:r>
      <w:r w:rsidRPr="00BE163F">
        <w:rPr>
          <w:lang w:bidi="ru-RU"/>
        </w:rPr>
        <w:t>и</w:t>
      </w:r>
      <w:r w:rsidR="00BE163F">
        <w:t xml:space="preserve"> </w:t>
      </w:r>
      <w:r w:rsidRPr="00BE163F">
        <w:rPr>
          <w:lang w:bidi="ru-RU"/>
        </w:rPr>
        <w:t>должна</w:t>
      </w:r>
      <w:r w:rsidR="00BE163F">
        <w:t xml:space="preserve"> </w:t>
      </w:r>
      <w:r w:rsidRPr="00BE163F">
        <w:rPr>
          <w:lang w:bidi="ru-RU"/>
        </w:rPr>
        <w:t>быть</w:t>
      </w:r>
      <w:r w:rsidRPr="00BE163F">
        <w:t xml:space="preserve"> </w:t>
      </w:r>
      <w:r w:rsidRPr="00BE163F">
        <w:rPr>
          <w:lang w:bidi="ru-RU"/>
        </w:rPr>
        <w:t>должным</w:t>
      </w:r>
      <w:r w:rsidRPr="00BE163F">
        <w:t xml:space="preserve"> </w:t>
      </w:r>
      <w:r w:rsidRPr="00BE163F">
        <w:rPr>
          <w:lang w:bidi="ru-RU"/>
        </w:rPr>
        <w:t>образом</w:t>
      </w:r>
      <w:r w:rsidRPr="00BE163F">
        <w:t xml:space="preserve"> </w:t>
      </w:r>
      <w:r w:rsidRPr="00BE163F">
        <w:rPr>
          <w:lang w:bidi="ru-RU"/>
        </w:rPr>
        <w:t>инициализирована.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счастью,</w:t>
      </w:r>
      <w:r w:rsidRPr="00BE163F">
        <w:t xml:space="preserve"> </w:t>
      </w:r>
      <w:r w:rsidRPr="00BE163F">
        <w:rPr>
          <w:lang w:bidi="ru-RU"/>
        </w:rPr>
        <w:t>когда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подключена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порту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/2,</w:t>
      </w:r>
      <w:r w:rsidRPr="00BE163F">
        <w:t xml:space="preserve"> </w:t>
      </w:r>
      <w:r w:rsidRPr="00BE163F">
        <w:rPr>
          <w:lang w:bidi="ru-RU"/>
        </w:rPr>
        <w:t>она</w:t>
      </w:r>
      <w:r w:rsidRPr="00BE163F">
        <w:t xml:space="preserve"> </w:t>
      </w:r>
      <w:r w:rsidRPr="00BE163F">
        <w:rPr>
          <w:lang w:bidi="ru-RU"/>
        </w:rPr>
        <w:t>автоматически</w:t>
      </w:r>
      <w:r w:rsidRPr="00BE163F">
        <w:t xml:space="preserve"> </w:t>
      </w:r>
      <w:r w:rsidRPr="00BE163F">
        <w:rPr>
          <w:lang w:bidi="ru-RU"/>
        </w:rPr>
        <w:t>перезагружается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отправляет</w:t>
      </w:r>
      <w:r w:rsidRPr="00BE163F">
        <w:t xml:space="preserve"> </w:t>
      </w:r>
      <w:r w:rsidRPr="00BE163F">
        <w:rPr>
          <w:lang w:bidi="ru-RU"/>
        </w:rPr>
        <w:t>2-байтовое</w:t>
      </w:r>
      <w:r w:rsidRPr="00BE163F">
        <w:t xml:space="preserve"> </w:t>
      </w:r>
      <w:r w:rsidRPr="00BE163F">
        <w:rPr>
          <w:lang w:bidi="ru-RU"/>
        </w:rPr>
        <w:t>сообщение</w:t>
      </w:r>
      <w:r w:rsidRPr="00BE163F">
        <w:t xml:space="preserve"> </w:t>
      </w:r>
      <w:r w:rsidRPr="00BE163F">
        <w:rPr>
          <w:lang w:bidi="ru-RU"/>
        </w:rPr>
        <w:t>0</w:t>
      </w:r>
      <w:r>
        <w:rPr>
          <w:lang w:bidi="ru-RU"/>
        </w:rPr>
        <w:t>xAA</w:t>
      </w:r>
      <w:r w:rsidRPr="00BE163F">
        <w:rPr>
          <w:lang w:bidi="ru-RU"/>
        </w:rPr>
        <w:t>00,</w:t>
      </w:r>
      <w:r w:rsidRPr="00BE163F">
        <w:t xml:space="preserve"> </w:t>
      </w:r>
      <w:r w:rsidRPr="00BE163F">
        <w:rPr>
          <w:lang w:bidi="ru-RU"/>
        </w:rPr>
        <w:t>как</w:t>
      </w:r>
      <w:r w:rsidRPr="00BE163F">
        <w:t xml:space="preserve"> </w:t>
      </w:r>
      <w:r w:rsidRPr="00BE163F">
        <w:rPr>
          <w:lang w:bidi="ru-RU"/>
        </w:rPr>
        <w:t>если</w:t>
      </w:r>
      <w:r w:rsidRPr="00BE163F">
        <w:t xml:space="preserve"> </w:t>
      </w:r>
      <w:r w:rsidRPr="00BE163F">
        <w:rPr>
          <w:lang w:bidi="ru-RU"/>
        </w:rPr>
        <w:t>бы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нее</w:t>
      </w:r>
      <w:r w:rsidRPr="00BE163F">
        <w:t xml:space="preserve"> </w:t>
      </w:r>
      <w:r w:rsidRPr="00BE163F">
        <w:rPr>
          <w:lang w:bidi="ru-RU"/>
        </w:rPr>
        <w:t>была</w:t>
      </w:r>
      <w:r w:rsidRPr="00BE163F">
        <w:t xml:space="preserve"> </w:t>
      </w:r>
      <w:r w:rsidRPr="00BE163F">
        <w:rPr>
          <w:lang w:bidi="ru-RU"/>
        </w:rPr>
        <w:t>отправлена</w:t>
      </w:r>
      <w:r w:rsidRPr="00BE163F">
        <w:t xml:space="preserve"> </w:t>
      </w:r>
      <w:r w:rsidRPr="00BE163F">
        <w:rPr>
          <w:lang w:bidi="ru-RU"/>
        </w:rPr>
        <w:t>команда</w:t>
      </w:r>
      <w:r w:rsidRPr="00BE163F">
        <w:t xml:space="preserve"> </w:t>
      </w:r>
      <w:r w:rsidRPr="00BE163F">
        <w:rPr>
          <w:lang w:bidi="ru-RU"/>
        </w:rPr>
        <w:t>сброса.</w:t>
      </w:r>
      <w:r w:rsidRPr="00BE163F">
        <w:t xml:space="preserve"> </w:t>
      </w:r>
      <w:r w:rsidRPr="00BE163F">
        <w:rPr>
          <w:lang w:bidi="ru-RU"/>
        </w:rPr>
        <w:t>Ваша</w:t>
      </w:r>
      <w:r w:rsidRPr="00BE163F">
        <w:t xml:space="preserve"> </w:t>
      </w:r>
      <w:r w:rsidRPr="00BE163F">
        <w:rPr>
          <w:lang w:bidi="ru-RU"/>
        </w:rPr>
        <w:t>программа</w:t>
      </w:r>
      <w:r w:rsidRPr="00BE163F">
        <w:t xml:space="preserve"> </w:t>
      </w:r>
      <w:r w:rsidRPr="00BE163F">
        <w:rPr>
          <w:lang w:bidi="ru-RU"/>
        </w:rPr>
        <w:t>должна</w:t>
      </w:r>
      <w:r w:rsidRPr="00BE163F">
        <w:t xml:space="preserve"> </w:t>
      </w:r>
      <w:r w:rsidRPr="00BE163F">
        <w:rPr>
          <w:lang w:bidi="ru-RU"/>
        </w:rPr>
        <w:t>следить</w:t>
      </w:r>
      <w:r w:rsidRPr="00BE163F">
        <w:t xml:space="preserve"> </w:t>
      </w:r>
      <w:r w:rsidRPr="00BE163F">
        <w:rPr>
          <w:lang w:bidi="ru-RU"/>
        </w:rPr>
        <w:t>за</w:t>
      </w:r>
      <w:r w:rsidRPr="00BE163F">
        <w:t xml:space="preserve"> </w:t>
      </w:r>
      <w:r w:rsidRPr="00BE163F">
        <w:rPr>
          <w:lang w:bidi="ru-RU"/>
        </w:rPr>
        <w:t>появлением</w:t>
      </w:r>
      <w:r w:rsidRPr="00BE163F">
        <w:t xml:space="preserve"> </w:t>
      </w:r>
      <w:r w:rsidRPr="00BE163F">
        <w:rPr>
          <w:lang w:bidi="ru-RU"/>
        </w:rPr>
        <w:t>сообщения</w:t>
      </w:r>
      <w:r w:rsidRPr="00BE163F">
        <w:t xml:space="preserve"> </w:t>
      </w:r>
      <w:r w:rsidRPr="00BE163F">
        <w:rPr>
          <w:lang w:bidi="ru-RU"/>
        </w:rPr>
        <w:t>0</w:t>
      </w:r>
      <w:r>
        <w:rPr>
          <w:lang w:bidi="ru-RU"/>
        </w:rPr>
        <w:t>xAA</w:t>
      </w:r>
      <w:r w:rsidRPr="00BE163F">
        <w:rPr>
          <w:lang w:bidi="ru-RU"/>
        </w:rPr>
        <w:t>00</w:t>
      </w:r>
      <w:r w:rsidRPr="00BE163F">
        <w:t xml:space="preserve"> </w:t>
      </w:r>
      <w:r w:rsidRPr="00BE163F">
        <w:rPr>
          <w:lang w:bidi="ru-RU"/>
        </w:rPr>
        <w:t>от</w:t>
      </w:r>
      <w:r w:rsidRPr="00BE163F">
        <w:t xml:space="preserve"> </w:t>
      </w:r>
      <w:r w:rsidRPr="00BE163F">
        <w:rPr>
          <w:lang w:bidi="ru-RU"/>
        </w:rPr>
        <w:t>мыши.</w:t>
      </w:r>
      <w:r w:rsidRPr="00BE163F">
        <w:t xml:space="preserve"> </w:t>
      </w:r>
      <w:r w:rsidRPr="00BE163F">
        <w:rPr>
          <w:lang w:bidi="ru-RU"/>
        </w:rPr>
        <w:t>Если</w:t>
      </w:r>
      <w:r w:rsidRPr="00BE163F">
        <w:t xml:space="preserve"> </w:t>
      </w:r>
      <w:r w:rsidRPr="00BE163F">
        <w:rPr>
          <w:lang w:bidi="ru-RU"/>
        </w:rPr>
        <w:t>эта</w:t>
      </w:r>
      <w:r w:rsidRPr="00BE163F">
        <w:t xml:space="preserve"> </w:t>
      </w:r>
      <w:r w:rsidRPr="00BE163F">
        <w:rPr>
          <w:lang w:bidi="ru-RU"/>
        </w:rPr>
        <w:t>последовательность</w:t>
      </w:r>
      <w:r w:rsidRPr="00BE163F">
        <w:t xml:space="preserve"> </w:t>
      </w:r>
      <w:r w:rsidRPr="00BE163F">
        <w:rPr>
          <w:lang w:bidi="ru-RU"/>
        </w:rPr>
        <w:t>обнаружена,</w:t>
      </w:r>
      <w:r w:rsidRPr="00BE163F">
        <w:t xml:space="preserve"> </w:t>
      </w:r>
      <w:r w:rsidRPr="00BE163F">
        <w:rPr>
          <w:lang w:bidi="ru-RU"/>
        </w:rPr>
        <w:t>ваша</w:t>
      </w:r>
      <w:r w:rsidRPr="00BE163F">
        <w:t xml:space="preserve"> </w:t>
      </w:r>
      <w:r w:rsidRPr="00BE163F">
        <w:rPr>
          <w:lang w:bidi="ru-RU"/>
        </w:rPr>
        <w:t>программа</w:t>
      </w:r>
      <w:r w:rsidRPr="00BE163F">
        <w:t xml:space="preserve"> </w:t>
      </w:r>
      <w:r w:rsidRPr="00BE163F">
        <w:rPr>
          <w:lang w:bidi="ru-RU"/>
        </w:rPr>
        <w:t>должна</w:t>
      </w:r>
      <w:r w:rsidRPr="00BE163F">
        <w:t xml:space="preserve"> </w:t>
      </w:r>
      <w:r w:rsidRPr="00BE163F">
        <w:rPr>
          <w:lang w:bidi="ru-RU"/>
        </w:rPr>
        <w:t>отправить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команду</w:t>
      </w:r>
      <w:r w:rsidRPr="00BE163F">
        <w:t xml:space="preserve"> </w:t>
      </w:r>
      <w:r w:rsidRPr="00BE163F">
        <w:rPr>
          <w:lang w:bidi="ru-RU"/>
        </w:rPr>
        <w:t>сброса,</w:t>
      </w:r>
      <w:r w:rsidRPr="00BE163F">
        <w:t xml:space="preserve"> </w:t>
      </w:r>
      <w:r w:rsidRPr="00BE163F">
        <w:rPr>
          <w:lang w:bidi="ru-RU"/>
        </w:rPr>
        <w:t>за</w:t>
      </w:r>
      <w:r w:rsidRPr="00BE163F">
        <w:t xml:space="preserve"> </w:t>
      </w:r>
      <w:r w:rsidRPr="00BE163F">
        <w:rPr>
          <w:lang w:bidi="ru-RU"/>
        </w:rPr>
        <w:t>которой</w:t>
      </w:r>
      <w:r w:rsidRPr="00BE163F">
        <w:t xml:space="preserve"> </w:t>
      </w:r>
      <w:r w:rsidRPr="00BE163F">
        <w:rPr>
          <w:lang w:bidi="ru-RU"/>
        </w:rPr>
        <w:t>следует</w:t>
      </w:r>
      <w:r w:rsidRPr="00BE163F">
        <w:t xml:space="preserve"> </w:t>
      </w:r>
      <w:r w:rsidRPr="00BE163F">
        <w:rPr>
          <w:lang w:bidi="ru-RU"/>
        </w:rPr>
        <w:t>команда</w:t>
      </w:r>
      <w:r w:rsidRPr="00BE163F">
        <w:t xml:space="preserve"> </w:t>
      </w:r>
      <w:r w:rsidRPr="00BE163F">
        <w:rPr>
          <w:lang w:bidi="ru-RU"/>
        </w:rPr>
        <w:t>включения</w:t>
      </w:r>
      <w:r w:rsidRPr="00BE163F">
        <w:t xml:space="preserve"> </w:t>
      </w:r>
      <w:r w:rsidRPr="00BE163F">
        <w:rPr>
          <w:lang w:bidi="ru-RU"/>
        </w:rPr>
        <w:t>мыши.</w:t>
      </w:r>
      <w:r w:rsidR="00BE163F">
        <w:t xml:space="preserve"> </w:t>
      </w:r>
    </w:p>
    <w:p w14:paraId="71A4B72A" w14:textId="3105D48E" w:rsidR="008B72B0" w:rsidRPr="00BE163F" w:rsidRDefault="008F4CD9" w:rsidP="00C8336C">
      <w:pPr>
        <w:pStyle w:val="a8"/>
      </w:pPr>
      <w:r w:rsidRPr="00BE163F">
        <w:rPr>
          <w:lang w:bidi="ru-RU"/>
        </w:rPr>
        <w:t>Напишите</w:t>
      </w:r>
      <w:r w:rsidRPr="00BE163F">
        <w:t xml:space="preserve"> </w:t>
      </w:r>
      <w:r w:rsidRPr="00BE163F">
        <w:rPr>
          <w:lang w:bidi="ru-RU"/>
        </w:rPr>
        <w:t>программу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языке</w:t>
      </w:r>
      <w:r w:rsidRPr="00BE163F">
        <w:t xml:space="preserve"> </w:t>
      </w:r>
      <w:r w:rsidRPr="00BE163F">
        <w:rPr>
          <w:lang w:bidi="ru-RU"/>
        </w:rPr>
        <w:t>Си,</w:t>
      </w:r>
      <w:r w:rsidRPr="00BE163F">
        <w:t xml:space="preserve"> </w:t>
      </w:r>
      <w:r w:rsidRPr="00BE163F">
        <w:rPr>
          <w:lang w:bidi="ru-RU"/>
        </w:rPr>
        <w:t>которая</w:t>
      </w:r>
      <w:r w:rsidRPr="00BE163F">
        <w:t xml:space="preserve"> </w:t>
      </w:r>
      <w:r w:rsidRPr="00BE163F">
        <w:rPr>
          <w:lang w:bidi="ru-RU"/>
        </w:rPr>
        <w:t>взаимодействует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мышью</w:t>
      </w:r>
      <w:r w:rsidRPr="00BE163F">
        <w:t xml:space="preserve"> </w:t>
      </w:r>
      <w:r w:rsidRPr="00BE163F">
        <w:rPr>
          <w:lang w:bidi="ru-RU"/>
        </w:rPr>
        <w:t>через</w:t>
      </w:r>
      <w:r w:rsidRPr="00BE163F">
        <w:t xml:space="preserve"> </w:t>
      </w:r>
      <w:r w:rsidRPr="00BE163F">
        <w:rPr>
          <w:lang w:bidi="ru-RU"/>
        </w:rPr>
        <w:t>порт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компьютере</w:t>
      </w:r>
      <w:r w:rsidR="00BE163F">
        <w:t xml:space="preserve"> </w:t>
      </w:r>
      <w:r w:rsidRPr="00BE163F">
        <w:rPr>
          <w:lang w:bidi="ru-RU"/>
        </w:rPr>
        <w:t>серии</w:t>
      </w:r>
      <w:r w:rsidR="00BE163F">
        <w:t xml:space="preserve"> </w:t>
      </w:r>
      <w:r>
        <w:rPr>
          <w:lang w:bidi="ru-RU"/>
        </w:rPr>
        <w:t>DE</w:t>
      </w:r>
      <w:r w:rsidRPr="00BE163F">
        <w:rPr>
          <w:lang w:bidi="ru-RU"/>
        </w:rPr>
        <w:t>.</w:t>
      </w:r>
      <w:r w:rsidR="00BE163F">
        <w:t xml:space="preserve"> </w:t>
      </w:r>
      <w:r w:rsidRPr="00BE163F">
        <w:rPr>
          <w:lang w:bidi="ru-RU"/>
        </w:rPr>
        <w:t>Ваша</w:t>
      </w:r>
      <w:r w:rsidR="00BE163F">
        <w:t xml:space="preserve"> </w:t>
      </w:r>
      <w:r w:rsidRPr="00BE163F">
        <w:rPr>
          <w:lang w:bidi="ru-RU"/>
        </w:rPr>
        <w:t>программа</w:t>
      </w:r>
      <w:r w:rsidR="00BE163F">
        <w:t xml:space="preserve"> </w:t>
      </w:r>
      <w:r w:rsidRPr="00BE163F">
        <w:rPr>
          <w:lang w:bidi="ru-RU"/>
        </w:rPr>
        <w:t>должна</w:t>
      </w:r>
      <w:r w:rsidR="00BE163F">
        <w:t xml:space="preserve"> </w:t>
      </w:r>
      <w:r w:rsidRPr="00BE163F">
        <w:rPr>
          <w:lang w:bidi="ru-RU"/>
        </w:rPr>
        <w:t>корректно</w:t>
      </w:r>
      <w:r w:rsidR="00BE163F">
        <w:t xml:space="preserve"> </w:t>
      </w:r>
      <w:r w:rsidRPr="00BE163F">
        <w:rPr>
          <w:lang w:bidi="ru-RU"/>
        </w:rPr>
        <w:t>перезагружать</w:t>
      </w:r>
      <w:r w:rsid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включать</w:t>
      </w:r>
      <w:r w:rsidRPr="00BE163F">
        <w:t xml:space="preserve"> </w:t>
      </w:r>
      <w:r w:rsidRPr="00BE163F">
        <w:rPr>
          <w:lang w:bidi="ru-RU"/>
        </w:rPr>
        <w:t>устройство</w:t>
      </w:r>
      <w:r w:rsidRPr="00BE163F">
        <w:t xml:space="preserve"> </w:t>
      </w:r>
      <w:r w:rsidRPr="00BE163F">
        <w:rPr>
          <w:lang w:bidi="ru-RU"/>
        </w:rPr>
        <w:t>мыши,</w:t>
      </w:r>
      <w:r w:rsidRPr="00BE163F">
        <w:t xml:space="preserve"> </w:t>
      </w:r>
      <w:r w:rsidRPr="00BE163F">
        <w:rPr>
          <w:lang w:bidi="ru-RU"/>
        </w:rPr>
        <w:t>а</w:t>
      </w:r>
      <w:r w:rsidRPr="00BE163F">
        <w:t xml:space="preserve"> </w:t>
      </w:r>
      <w:r w:rsidRPr="00BE163F">
        <w:rPr>
          <w:lang w:bidi="ru-RU"/>
        </w:rPr>
        <w:t>также</w:t>
      </w:r>
      <w:r w:rsidRPr="00BE163F">
        <w:t xml:space="preserve"> </w:t>
      </w:r>
      <w:r w:rsidRPr="00BE163F">
        <w:rPr>
          <w:lang w:bidi="ru-RU"/>
        </w:rPr>
        <w:t>обрабатывать</w:t>
      </w:r>
      <w:r w:rsidRPr="00BE163F">
        <w:t xml:space="preserve"> </w:t>
      </w:r>
      <w:r w:rsidRPr="00BE163F">
        <w:rPr>
          <w:lang w:bidi="ru-RU"/>
        </w:rPr>
        <w:t>случай</w:t>
      </w:r>
      <w:r w:rsidRPr="00BE163F">
        <w:t xml:space="preserve"> </w:t>
      </w:r>
      <w:r w:rsidRPr="00BE163F">
        <w:rPr>
          <w:lang w:bidi="ru-RU"/>
        </w:rPr>
        <w:t>повторного</w:t>
      </w:r>
      <w:r w:rsidRPr="00BE163F">
        <w:t xml:space="preserve"> </w:t>
      </w:r>
      <w:r w:rsidRPr="00BE163F">
        <w:rPr>
          <w:lang w:bidi="ru-RU"/>
        </w:rPr>
        <w:t>подключения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системе</w:t>
      </w:r>
      <w:r w:rsidRPr="00BE163F">
        <w:t xml:space="preserve"> </w:t>
      </w:r>
      <w:r w:rsidRPr="00BE163F">
        <w:rPr>
          <w:lang w:bidi="ru-RU"/>
        </w:rPr>
        <w:t>во</w:t>
      </w:r>
      <w:r w:rsidRPr="00BE163F">
        <w:t xml:space="preserve"> </w:t>
      </w:r>
      <w:r w:rsidRPr="00BE163F">
        <w:rPr>
          <w:lang w:bidi="ru-RU"/>
        </w:rPr>
        <w:t>время</w:t>
      </w:r>
      <w:r w:rsidRPr="00BE163F">
        <w:t xml:space="preserve"> </w:t>
      </w:r>
      <w:r w:rsidRPr="00BE163F">
        <w:rPr>
          <w:lang w:bidi="ru-RU"/>
        </w:rPr>
        <w:t>работы</w:t>
      </w:r>
      <w:r w:rsidRPr="00BE163F">
        <w:t xml:space="preserve"> </w:t>
      </w:r>
      <w:r w:rsidRPr="00BE163F">
        <w:rPr>
          <w:lang w:bidi="ru-RU"/>
        </w:rPr>
        <w:t>программы.</w:t>
      </w:r>
      <w:r w:rsidRPr="00BE163F">
        <w:t xml:space="preserve"> </w:t>
      </w:r>
    </w:p>
    <w:p w14:paraId="71A4B72B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Часть</w:t>
      </w:r>
      <w:r w:rsidRPr="00BE163F">
        <w:t xml:space="preserve"> </w:t>
      </w:r>
      <w:r w:rsidRPr="00BE163F">
        <w:rPr>
          <w:lang w:bidi="ru-RU"/>
        </w:rPr>
        <w:t>3.</w:t>
      </w:r>
      <w:r w:rsidRPr="00BE163F">
        <w:rPr>
          <w:rFonts w:ascii="Arial" w:eastAsia="Arial" w:hAnsi="Arial" w:cs="Arial"/>
        </w:rPr>
        <w:t xml:space="preserve"> </w:t>
      </w:r>
      <w:r w:rsidRPr="00BE163F">
        <w:rPr>
          <w:lang w:bidi="ru-RU"/>
        </w:rPr>
        <w:t>Обработка</w:t>
      </w:r>
      <w:r w:rsidRPr="00BE163F">
        <w:t xml:space="preserve"> </w:t>
      </w:r>
      <w:r w:rsidRPr="00BE163F">
        <w:rPr>
          <w:lang w:bidi="ru-RU"/>
        </w:rPr>
        <w:t>пакетов</w:t>
      </w:r>
      <w:r w:rsidRPr="00BE163F">
        <w:t xml:space="preserve"> </w:t>
      </w:r>
      <w:r w:rsidRPr="00BE163F">
        <w:rPr>
          <w:lang w:bidi="ru-RU"/>
        </w:rPr>
        <w:t>перемещения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</w:p>
    <w:p w14:paraId="71A4B72C" w14:textId="20ADF564" w:rsidR="008B72B0" w:rsidRPr="00BE163F" w:rsidRDefault="008F4CD9" w:rsidP="00C8336C">
      <w:pPr>
        <w:pStyle w:val="a8"/>
      </w:pP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этой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узнаете,</w:t>
      </w:r>
      <w:r w:rsidRPr="00BE163F">
        <w:t xml:space="preserve"> </w:t>
      </w:r>
      <w:r w:rsidRPr="00BE163F">
        <w:rPr>
          <w:lang w:bidi="ru-RU"/>
        </w:rPr>
        <w:t>как</w:t>
      </w:r>
      <w:r w:rsidRPr="00BE163F">
        <w:t xml:space="preserve"> </w:t>
      </w:r>
      <w:r w:rsidRPr="00BE163F">
        <w:rPr>
          <w:lang w:bidi="ru-RU"/>
        </w:rPr>
        <w:t>обрабатывать</w:t>
      </w:r>
      <w:r w:rsidRPr="00BE163F">
        <w:t xml:space="preserve"> </w:t>
      </w:r>
      <w:r w:rsidRPr="00BE163F">
        <w:rPr>
          <w:lang w:bidi="ru-RU"/>
        </w:rPr>
        <w:t>сообщения,</w:t>
      </w:r>
      <w:r w:rsidRPr="00BE163F">
        <w:t xml:space="preserve"> </w:t>
      </w:r>
      <w:r w:rsidRPr="00BE163F">
        <w:rPr>
          <w:lang w:bidi="ru-RU"/>
        </w:rPr>
        <w:t>отправляемые</w:t>
      </w:r>
      <w:r w:rsidRPr="00BE163F">
        <w:t xml:space="preserve"> </w:t>
      </w:r>
      <w:r w:rsidRPr="00BE163F">
        <w:rPr>
          <w:lang w:bidi="ru-RU"/>
        </w:rPr>
        <w:t>устройством</w:t>
      </w:r>
      <w:r w:rsidRPr="00BE163F">
        <w:t xml:space="preserve"> </w:t>
      </w:r>
      <w:r w:rsidRPr="00BE163F">
        <w:rPr>
          <w:lang w:bidi="ru-RU"/>
        </w:rPr>
        <w:t>мыши,</w:t>
      </w:r>
      <w:r w:rsidRPr="00BE163F">
        <w:t xml:space="preserve"> </w:t>
      </w: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указать</w:t>
      </w:r>
      <w:r w:rsidRPr="00BE163F">
        <w:t xml:space="preserve"> </w:t>
      </w:r>
      <w:r w:rsidRPr="00BE163F">
        <w:rPr>
          <w:lang w:bidi="ru-RU"/>
        </w:rPr>
        <w:t>изменение</w:t>
      </w:r>
      <w:r w:rsidRPr="00BE163F">
        <w:t xml:space="preserve"> </w:t>
      </w:r>
      <w:r w:rsidRPr="00BE163F">
        <w:rPr>
          <w:lang w:bidi="ru-RU"/>
        </w:rPr>
        <w:t>его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состояния</w:t>
      </w:r>
      <w:r w:rsidRPr="00BE163F">
        <w:t xml:space="preserve"> </w:t>
      </w:r>
      <w:r w:rsidRPr="00BE163F">
        <w:rPr>
          <w:lang w:bidi="ru-RU"/>
        </w:rPr>
        <w:t>кнопок.</w:t>
      </w:r>
      <w:r w:rsidRPr="00BE163F">
        <w:t xml:space="preserve"> </w:t>
      </w:r>
      <w:r w:rsidRPr="00BE163F">
        <w:rPr>
          <w:lang w:bidi="ru-RU"/>
        </w:rPr>
        <w:t>Изменение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 w:rsidRPr="00BE163F">
        <w:rPr>
          <w:lang w:bidi="ru-RU"/>
        </w:rPr>
        <w:t>обозначается</w:t>
      </w:r>
      <w:r w:rsidR="00BE163F">
        <w:t xml:space="preserve"> </w:t>
      </w:r>
      <w:r w:rsidRPr="00BE163F">
        <w:rPr>
          <w:lang w:bidi="ru-RU"/>
        </w:rPr>
        <w:t>двумя</w:t>
      </w:r>
      <w:r w:rsidR="00BE163F">
        <w:t xml:space="preserve"> </w:t>
      </w:r>
      <w:r w:rsidRPr="00BE163F">
        <w:rPr>
          <w:lang w:bidi="ru-RU"/>
        </w:rPr>
        <w:t>9-разрядными</w:t>
      </w:r>
      <w:r w:rsidR="00BE163F">
        <w:t xml:space="preserve"> </w:t>
      </w:r>
      <w:r w:rsidRPr="00BE163F">
        <w:rPr>
          <w:lang w:bidi="ru-RU"/>
        </w:rPr>
        <w:t>цифрами</w:t>
      </w:r>
      <w:r w:rsidR="00BE163F">
        <w:t xml:space="preserve"> </w:t>
      </w:r>
      <w:r w:rsidRPr="00BE163F">
        <w:rPr>
          <w:lang w:bidi="ru-RU"/>
        </w:rPr>
        <w:t>со</w:t>
      </w:r>
      <w:r w:rsidR="00BE163F">
        <w:t xml:space="preserve"> </w:t>
      </w:r>
      <w:r w:rsidRPr="00BE163F">
        <w:rPr>
          <w:lang w:bidi="ru-RU"/>
        </w:rPr>
        <w:t>знаком,</w:t>
      </w:r>
      <w:r w:rsidR="00BE163F">
        <w:t xml:space="preserve"> </w:t>
      </w:r>
      <w:r w:rsidRPr="00BE163F">
        <w:rPr>
          <w:lang w:bidi="ru-RU"/>
        </w:rPr>
        <w:t>одна</w:t>
      </w:r>
      <w:r w:rsidR="00BE163F">
        <w:t xml:space="preserve"> </w:t>
      </w:r>
      <w:r w:rsidRPr="00BE163F">
        <w:rPr>
          <w:lang w:bidi="ru-RU"/>
        </w:rPr>
        <w:t>из</w:t>
      </w:r>
      <w:r w:rsidR="00BE163F">
        <w:t xml:space="preserve"> </w:t>
      </w:r>
      <w:r w:rsidRPr="00BE163F">
        <w:rPr>
          <w:lang w:bidi="ru-RU"/>
        </w:rPr>
        <w:t>которых</w:t>
      </w:r>
      <w:r w:rsidR="00BE163F">
        <w:t xml:space="preserve"> </w:t>
      </w:r>
      <w:r w:rsidRPr="00BE163F">
        <w:rPr>
          <w:lang w:bidi="ru-RU"/>
        </w:rPr>
        <w:t>обозначает</w:t>
      </w:r>
      <w:r w:rsidRPr="00BE163F">
        <w:t xml:space="preserve"> </w:t>
      </w:r>
      <w:r w:rsidRPr="00BE163F">
        <w:rPr>
          <w:lang w:bidi="ru-RU"/>
        </w:rPr>
        <w:t>изменение</w:t>
      </w:r>
      <w:r w:rsidR="00BE163F">
        <w:t xml:space="preserve"> </w:t>
      </w:r>
      <w:r w:rsidRPr="00BE163F">
        <w:rPr>
          <w:lang w:bidi="ru-RU"/>
        </w:rPr>
        <w:t>горизонтального</w:t>
      </w:r>
      <w:r w:rsidR="00BE163F">
        <w:t xml:space="preserve"> </w:t>
      </w:r>
      <w:r w:rsidRPr="00BE163F">
        <w:rPr>
          <w:lang w:bidi="ru-RU"/>
        </w:rPr>
        <w:t>положения,</w:t>
      </w:r>
      <w:r w:rsidR="00BE163F">
        <w:t xml:space="preserve"> </w:t>
      </w:r>
      <w:r w:rsidRPr="00BE163F">
        <w:rPr>
          <w:lang w:bidi="ru-RU"/>
        </w:rPr>
        <w:t>а</w:t>
      </w:r>
      <w:r w:rsidR="00BE163F">
        <w:t xml:space="preserve"> </w:t>
      </w:r>
      <w:r w:rsidRPr="00BE163F">
        <w:rPr>
          <w:lang w:bidi="ru-RU"/>
        </w:rPr>
        <w:t>другая</w:t>
      </w:r>
      <w:r w:rsidR="00BE163F">
        <w:t xml:space="preserve"> </w:t>
      </w:r>
      <w:r w:rsidRPr="00BE163F">
        <w:rPr>
          <w:lang w:bidi="ru-RU"/>
        </w:rPr>
        <w:t>-</w:t>
      </w:r>
      <w:r w:rsidR="00BE163F">
        <w:t xml:space="preserve"> </w:t>
      </w:r>
      <w:r w:rsidRPr="00BE163F">
        <w:rPr>
          <w:lang w:bidi="ru-RU"/>
        </w:rPr>
        <w:t>вертикального.</w:t>
      </w:r>
      <w:r w:rsidRPr="00BE163F">
        <w:t xml:space="preserve"> </w:t>
      </w:r>
      <w:r w:rsidRPr="00BE163F">
        <w:rPr>
          <w:lang w:bidi="ru-RU"/>
        </w:rPr>
        <w:t>Перемещение</w:t>
      </w:r>
      <w:r w:rsid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вправо</w:t>
      </w:r>
      <w:r w:rsidR="00BE163F">
        <w:t xml:space="preserve"> </w:t>
      </w:r>
      <w:r w:rsidRPr="00BE163F">
        <w:rPr>
          <w:lang w:bidi="ru-RU"/>
        </w:rPr>
        <w:t>приводит</w:t>
      </w:r>
      <w:r w:rsidR="00BE163F">
        <w:t xml:space="preserve"> </w:t>
      </w:r>
      <w:r w:rsidRPr="00BE163F">
        <w:rPr>
          <w:lang w:bidi="ru-RU"/>
        </w:rPr>
        <w:t>к</w:t>
      </w:r>
      <w:r w:rsidR="00BE163F">
        <w:t xml:space="preserve"> </w:t>
      </w:r>
      <w:r w:rsidRPr="00BE163F">
        <w:rPr>
          <w:lang w:bidi="ru-RU"/>
        </w:rPr>
        <w:t>положительному</w:t>
      </w:r>
      <w:r w:rsidR="00BE163F">
        <w:t xml:space="preserve"> </w:t>
      </w:r>
      <w:r w:rsidRPr="00BE163F">
        <w:rPr>
          <w:lang w:bidi="ru-RU"/>
        </w:rPr>
        <w:t>изменению</w:t>
      </w:r>
      <w:r w:rsidR="00BE163F">
        <w:t xml:space="preserve"> </w:t>
      </w:r>
      <w:r w:rsidRPr="00BE163F">
        <w:rPr>
          <w:lang w:bidi="ru-RU"/>
        </w:rPr>
        <w:t>положения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 w:rsidRPr="00BE163F">
        <w:rPr>
          <w:lang w:bidi="ru-RU"/>
        </w:rPr>
        <w:t>по</w:t>
      </w:r>
      <w:r w:rsidR="00BE163F">
        <w:t xml:space="preserve"> </w:t>
      </w:r>
      <w:r w:rsidRPr="00BE163F">
        <w:rPr>
          <w:lang w:bidi="ru-RU"/>
        </w:rPr>
        <w:t>горизонтали,</w:t>
      </w:r>
      <w:r w:rsidR="00BE163F">
        <w:t xml:space="preserve"> </w:t>
      </w:r>
      <w:r w:rsidRPr="00BE163F">
        <w:rPr>
          <w:lang w:bidi="ru-RU"/>
        </w:rPr>
        <w:t>а</w:t>
      </w:r>
      <w:r w:rsidRPr="00BE163F">
        <w:t xml:space="preserve"> </w:t>
      </w:r>
      <w:r w:rsidRPr="00BE163F">
        <w:rPr>
          <w:lang w:bidi="ru-RU"/>
        </w:rPr>
        <w:t>перемещение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влево</w:t>
      </w:r>
      <w:r w:rsidRPr="00BE163F">
        <w:t xml:space="preserve"> </w:t>
      </w:r>
      <w:r w:rsidRPr="00BE163F">
        <w:rPr>
          <w:lang w:bidi="ru-RU"/>
        </w:rPr>
        <w:t>обозначается</w:t>
      </w:r>
      <w:r w:rsidRPr="00BE163F">
        <w:t xml:space="preserve"> </w:t>
      </w:r>
      <w:r w:rsidRPr="00BE163F">
        <w:rPr>
          <w:lang w:bidi="ru-RU"/>
        </w:rPr>
        <w:t>отрицательным</w:t>
      </w:r>
      <w:r w:rsidRPr="00BE163F">
        <w:t xml:space="preserve"> </w:t>
      </w:r>
      <w:r w:rsidRPr="00BE163F">
        <w:rPr>
          <w:lang w:bidi="ru-RU"/>
        </w:rPr>
        <w:t>значением.</w:t>
      </w:r>
      <w:r w:rsidRPr="00BE163F">
        <w:t xml:space="preserve"> </w:t>
      </w:r>
      <w:r w:rsidRPr="00BE163F">
        <w:rPr>
          <w:lang w:bidi="ru-RU"/>
        </w:rPr>
        <w:t>Аналогично,</w:t>
      </w:r>
      <w:r w:rsidRPr="00BE163F">
        <w:t xml:space="preserve"> </w:t>
      </w:r>
      <w:r w:rsidRPr="00BE163F">
        <w:rPr>
          <w:lang w:bidi="ru-RU"/>
        </w:rPr>
        <w:t>когда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перемещаете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вперед,</w:t>
      </w:r>
      <w:r w:rsidRPr="00BE163F">
        <w:t xml:space="preserve"> </w:t>
      </w:r>
      <w:r w:rsidRPr="00BE163F">
        <w:rPr>
          <w:lang w:bidi="ru-RU"/>
        </w:rPr>
        <w:t>изменение</w:t>
      </w:r>
      <w:r w:rsidRPr="00BE163F">
        <w:t xml:space="preserve"> </w:t>
      </w:r>
      <w:r w:rsidRPr="00BE163F">
        <w:rPr>
          <w:lang w:bidi="ru-RU"/>
        </w:rPr>
        <w:t>вертикального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 w:rsidRPr="00BE163F">
        <w:rPr>
          <w:lang w:bidi="ru-RU"/>
        </w:rPr>
        <w:t>является</w:t>
      </w:r>
      <w:r w:rsidRPr="00BE163F">
        <w:t xml:space="preserve"> </w:t>
      </w:r>
      <w:r w:rsidRPr="00BE163F">
        <w:rPr>
          <w:lang w:bidi="ru-RU"/>
        </w:rPr>
        <w:t>положительным,</w:t>
      </w:r>
      <w:r w:rsidRPr="00BE163F">
        <w:t xml:space="preserve"> </w:t>
      </w:r>
      <w:r w:rsidRPr="00BE163F">
        <w:rPr>
          <w:lang w:bidi="ru-RU"/>
        </w:rPr>
        <w:t>а</w:t>
      </w:r>
      <w:r w:rsidR="00BE163F">
        <w:t xml:space="preserve"> </w:t>
      </w:r>
      <w:r w:rsidRPr="00BE163F">
        <w:rPr>
          <w:lang w:bidi="ru-RU"/>
        </w:rPr>
        <w:t>когда</w:t>
      </w:r>
      <w:r w:rsidR="00BE163F">
        <w:t xml:space="preserve"> </w:t>
      </w:r>
      <w:r w:rsidRPr="00BE163F">
        <w:rPr>
          <w:spacing w:val="1"/>
          <w:lang w:bidi="ru-RU"/>
        </w:rPr>
        <w:t>вы</w:t>
      </w:r>
      <w:r w:rsidR="00BE163F">
        <w:t xml:space="preserve"> </w:t>
      </w:r>
      <w:r w:rsidRPr="00BE163F">
        <w:rPr>
          <w:lang w:bidi="ru-RU"/>
        </w:rPr>
        <w:t>тянете</w:t>
      </w:r>
      <w:r w:rsidR="00BE163F">
        <w:t xml:space="preserve"> </w:t>
      </w:r>
      <w:r w:rsidRPr="00BE163F">
        <w:rPr>
          <w:spacing w:val="1"/>
          <w:lang w:bidi="ru-RU"/>
        </w:rPr>
        <w:t>ее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себя,</w:t>
      </w:r>
      <w:r w:rsidR="00BE163F">
        <w:t xml:space="preserve"> </w:t>
      </w:r>
      <w:r w:rsidRPr="00BE163F">
        <w:rPr>
          <w:lang w:bidi="ru-RU"/>
        </w:rPr>
        <w:t>оно</w:t>
      </w:r>
      <w:r w:rsidR="00BE163F">
        <w:t xml:space="preserve"> </w:t>
      </w:r>
      <w:r w:rsidRPr="00BE163F">
        <w:rPr>
          <w:lang w:bidi="ru-RU"/>
        </w:rPr>
        <w:t>является</w:t>
      </w:r>
      <w:r w:rsidR="00BE163F">
        <w:t xml:space="preserve"> </w:t>
      </w:r>
      <w:r w:rsidRPr="00BE163F">
        <w:rPr>
          <w:lang w:bidi="ru-RU"/>
        </w:rPr>
        <w:t>отрицательным.</w:t>
      </w:r>
      <w:r w:rsidR="00BE163F">
        <w:t xml:space="preserve"> </w:t>
      </w:r>
      <w:r w:rsidRPr="00BE163F">
        <w:rPr>
          <w:lang w:bidi="ru-RU"/>
        </w:rPr>
        <w:t>Состояние</w:t>
      </w:r>
      <w:r w:rsidR="00BE163F">
        <w:t xml:space="preserve"> </w:t>
      </w:r>
      <w:r w:rsidRPr="00BE163F">
        <w:rPr>
          <w:lang w:bidi="ru-RU"/>
        </w:rPr>
        <w:t>кнопок</w:t>
      </w:r>
      <w:r w:rsid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определяется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помощью</w:t>
      </w:r>
      <w:r w:rsidRPr="00BE163F">
        <w:t xml:space="preserve"> </w:t>
      </w:r>
      <w:r w:rsidRPr="00BE163F">
        <w:rPr>
          <w:lang w:bidi="ru-RU"/>
        </w:rPr>
        <w:t>трех</w:t>
      </w:r>
      <w:r w:rsidRPr="00BE163F">
        <w:t xml:space="preserve"> </w:t>
      </w:r>
      <w:r w:rsidRPr="00BE163F">
        <w:rPr>
          <w:lang w:bidi="ru-RU"/>
        </w:rPr>
        <w:t>разрядов,</w:t>
      </w:r>
      <w:r w:rsidRPr="00BE163F">
        <w:t xml:space="preserve"> </w:t>
      </w:r>
      <w:r w:rsidRPr="00BE163F">
        <w:rPr>
          <w:lang w:bidi="ru-RU"/>
        </w:rPr>
        <w:t>по</w:t>
      </w:r>
      <w:r w:rsidRPr="00BE163F">
        <w:t xml:space="preserve"> </w:t>
      </w:r>
      <w:r w:rsidRPr="00BE163F">
        <w:rPr>
          <w:lang w:bidi="ru-RU"/>
        </w:rPr>
        <w:t>одному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кнопку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обычной</w:t>
      </w:r>
      <w:r w:rsidRPr="00BE163F">
        <w:t xml:space="preserve"> </w:t>
      </w:r>
      <w:r w:rsidRPr="00BE163F">
        <w:rPr>
          <w:lang w:bidi="ru-RU"/>
        </w:rPr>
        <w:lastRenderedPageBreak/>
        <w:t>трехкнопочной</w:t>
      </w:r>
      <w:r w:rsidRPr="00BE163F">
        <w:t xml:space="preserve"> </w:t>
      </w:r>
      <w:r w:rsidRPr="00BE163F">
        <w:rPr>
          <w:lang w:bidi="ru-RU"/>
        </w:rPr>
        <w:t>мыши.</w:t>
      </w:r>
      <w:r w:rsidRPr="00BE163F">
        <w:t xml:space="preserve"> </w:t>
      </w:r>
      <w:r w:rsidRPr="00BE163F">
        <w:rPr>
          <w:lang w:bidi="ru-RU"/>
        </w:rPr>
        <w:t>При</w:t>
      </w:r>
      <w:r w:rsidRPr="00BE163F">
        <w:t xml:space="preserve"> </w:t>
      </w:r>
      <w:r w:rsidRPr="00BE163F">
        <w:rPr>
          <w:lang w:bidi="ru-RU"/>
        </w:rPr>
        <w:t>нажатии</w:t>
      </w:r>
      <w:r w:rsidRPr="00BE163F">
        <w:t xml:space="preserve"> </w:t>
      </w:r>
      <w:r w:rsidRPr="00BE163F">
        <w:rPr>
          <w:lang w:bidi="ru-RU"/>
        </w:rPr>
        <w:t>кнопки</w:t>
      </w:r>
      <w:r w:rsidRPr="00BE163F">
        <w:t xml:space="preserve"> </w:t>
      </w:r>
      <w:r w:rsidRPr="00BE163F">
        <w:rPr>
          <w:lang w:bidi="ru-RU"/>
        </w:rPr>
        <w:t>соответствующий</w:t>
      </w:r>
      <w:r w:rsidRPr="00BE163F">
        <w:t xml:space="preserve"> </w:t>
      </w:r>
      <w:r w:rsidRPr="00BE163F">
        <w:rPr>
          <w:lang w:bidi="ru-RU"/>
        </w:rPr>
        <w:t>бит</w:t>
      </w:r>
      <w:r w:rsidRPr="00BE163F">
        <w:t xml:space="preserve"> </w:t>
      </w:r>
      <w:r w:rsidRPr="00BE163F">
        <w:rPr>
          <w:lang w:bidi="ru-RU"/>
        </w:rPr>
        <w:t>устанавливается</w:t>
      </w:r>
      <w:r w:rsidRPr="00BE163F">
        <w:t xml:space="preserve"> </w:t>
      </w:r>
      <w:r w:rsidRPr="00BE163F">
        <w:rPr>
          <w:lang w:bidi="ru-RU"/>
        </w:rPr>
        <w:t>равным</w:t>
      </w:r>
      <w:r w:rsidRPr="00BE163F">
        <w:t xml:space="preserve"> </w:t>
      </w:r>
      <w:r w:rsidRPr="00BE163F">
        <w:rPr>
          <w:lang w:bidi="ru-RU"/>
        </w:rPr>
        <w:t>1,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противном</w:t>
      </w:r>
      <w:r w:rsidRPr="00BE163F">
        <w:t xml:space="preserve"> </w:t>
      </w:r>
      <w:r w:rsidRPr="00BE163F">
        <w:rPr>
          <w:lang w:bidi="ru-RU"/>
        </w:rPr>
        <w:t>случае</w:t>
      </w:r>
      <w:r w:rsidRPr="00BE163F">
        <w:t xml:space="preserve"> </w:t>
      </w:r>
      <w:r w:rsidRPr="00BE163F">
        <w:rPr>
          <w:lang w:bidi="ru-RU"/>
        </w:rPr>
        <w:t>бит</w:t>
      </w:r>
      <w:r w:rsidRPr="00BE163F">
        <w:t xml:space="preserve"> </w:t>
      </w:r>
      <w:r w:rsidRPr="00BE163F">
        <w:rPr>
          <w:lang w:bidi="ru-RU"/>
        </w:rPr>
        <w:t>устанавливается</w:t>
      </w:r>
      <w:r w:rsidRPr="00BE163F">
        <w:t xml:space="preserve"> </w:t>
      </w:r>
      <w:r w:rsidRPr="00BE163F">
        <w:rPr>
          <w:lang w:bidi="ru-RU"/>
        </w:rPr>
        <w:t>равным</w:t>
      </w:r>
      <w:r w:rsidRPr="00BE163F">
        <w:t xml:space="preserve"> </w:t>
      </w:r>
      <w:r w:rsidRPr="00BE163F">
        <w:rPr>
          <w:lang w:bidi="ru-RU"/>
        </w:rPr>
        <w:t>0.</w:t>
      </w:r>
      <w:r w:rsidR="00BE163F">
        <w:t xml:space="preserve"> </w:t>
      </w:r>
    </w:p>
    <w:p w14:paraId="71A4B72D" w14:textId="73934A85" w:rsidR="008B72B0" w:rsidRDefault="008F4CD9" w:rsidP="00C8336C">
      <w:pPr>
        <w:pStyle w:val="a8"/>
      </w:pPr>
      <w:r w:rsidRPr="00BE163F">
        <w:rPr>
          <w:lang w:bidi="ru-RU"/>
        </w:rPr>
        <w:t>По</w:t>
      </w:r>
      <w:r w:rsidRPr="00BE163F">
        <w:t xml:space="preserve"> </w:t>
      </w:r>
      <w:r w:rsidRPr="00BE163F">
        <w:rPr>
          <w:lang w:bidi="ru-RU"/>
        </w:rPr>
        <w:t>умолчанию</w:t>
      </w:r>
      <w:r w:rsidRPr="00BE163F">
        <w:t xml:space="preserve"> </w:t>
      </w:r>
      <w:r w:rsidRPr="00BE163F">
        <w:rPr>
          <w:lang w:bidi="ru-RU"/>
        </w:rPr>
        <w:t>мышь,</w:t>
      </w:r>
      <w:r w:rsidRPr="00BE163F">
        <w:t xml:space="preserve"> </w:t>
      </w:r>
      <w:r w:rsidRPr="00BE163F">
        <w:rPr>
          <w:lang w:bidi="ru-RU"/>
        </w:rPr>
        <w:t>которая</w:t>
      </w:r>
      <w:r w:rsidRPr="00BE163F">
        <w:t xml:space="preserve"> </w:t>
      </w:r>
      <w:r w:rsidRPr="00BE163F">
        <w:rPr>
          <w:lang w:bidi="ru-RU"/>
        </w:rPr>
        <w:t>включена,</w:t>
      </w:r>
      <w:r w:rsidRPr="00BE163F">
        <w:t xml:space="preserve"> </w:t>
      </w:r>
      <w:r w:rsidRPr="00BE163F">
        <w:rPr>
          <w:lang w:bidi="ru-RU"/>
        </w:rPr>
        <w:t>отправляет</w:t>
      </w:r>
      <w:r w:rsidRPr="00BE163F">
        <w:t xml:space="preserve"> </w:t>
      </w:r>
      <w:r w:rsidRPr="00BE163F">
        <w:rPr>
          <w:lang w:bidi="ru-RU"/>
        </w:rPr>
        <w:t>3-байтовые</w:t>
      </w:r>
      <w:r w:rsidRPr="00BE163F">
        <w:t xml:space="preserve"> </w:t>
      </w:r>
      <w:r w:rsidRPr="00BE163F">
        <w:rPr>
          <w:lang w:bidi="ru-RU"/>
        </w:rPr>
        <w:t>пакеты</w:t>
      </w:r>
      <w:r w:rsidRPr="00BE163F">
        <w:t xml:space="preserve"> </w:t>
      </w:r>
      <w:r w:rsidRPr="00BE163F">
        <w:rPr>
          <w:lang w:bidi="ru-RU"/>
        </w:rPr>
        <w:t>через</w:t>
      </w:r>
      <w:r w:rsidRPr="00BE163F">
        <w:t xml:space="preserve"> </w:t>
      </w:r>
      <w:r w:rsidRPr="00BE163F">
        <w:rPr>
          <w:lang w:bidi="ru-RU"/>
        </w:rPr>
        <w:t>порт</w:t>
      </w:r>
      <w:r w:rsidRP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/2,</w:t>
      </w:r>
      <w:r w:rsidRPr="00BE163F">
        <w:t xml:space="preserve"> </w:t>
      </w: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сообщить</w:t>
      </w:r>
      <w:r w:rsidRPr="00BE163F">
        <w:t xml:space="preserve"> </w:t>
      </w:r>
      <w:r w:rsidRPr="00BE163F">
        <w:rPr>
          <w:lang w:bidi="ru-RU"/>
        </w:rPr>
        <w:t>о</w:t>
      </w:r>
      <w:r w:rsidRPr="00BE163F">
        <w:t xml:space="preserve"> </w:t>
      </w:r>
      <w:r w:rsidRPr="00BE163F">
        <w:rPr>
          <w:lang w:bidi="ru-RU"/>
        </w:rPr>
        <w:t>своем</w:t>
      </w:r>
      <w:r w:rsidRPr="00BE163F">
        <w:t xml:space="preserve"> </w:t>
      </w:r>
      <w:r w:rsidRPr="00BE163F">
        <w:rPr>
          <w:lang w:bidi="ru-RU"/>
        </w:rPr>
        <w:t>состоянии.</w:t>
      </w:r>
      <w:r w:rsidRPr="00BE163F">
        <w:t xml:space="preserve"> </w:t>
      </w:r>
      <w:r>
        <w:rPr>
          <w:lang w:bidi="ru-RU"/>
        </w:rPr>
        <w:t>Формат</w:t>
      </w:r>
      <w:r>
        <w:t xml:space="preserve"> </w:t>
      </w:r>
      <w:r>
        <w:rPr>
          <w:lang w:bidi="ru-RU"/>
        </w:rPr>
        <w:t>пакета</w:t>
      </w:r>
      <w:r>
        <w:t xml:space="preserve"> </w:t>
      </w:r>
      <w:r>
        <w:rPr>
          <w:lang w:bidi="ru-RU"/>
        </w:rPr>
        <w:t>приведен</w:t>
      </w:r>
      <w:r>
        <w:t xml:space="preserve"> </w:t>
      </w:r>
      <w:r>
        <w:rPr>
          <w:lang w:bidi="ru-RU"/>
        </w:rPr>
        <w:t>в</w:t>
      </w:r>
      <w:hyperlink w:anchor="_page2_x163.00_y547.92" w:history="1">
        <w:r>
          <w:t xml:space="preserve"> </w:t>
        </w:r>
        <w:r>
          <w:rPr>
            <w:lang w:bidi="ru-RU"/>
          </w:rPr>
          <w:t>таблице</w:t>
        </w:r>
        <w:r>
          <w:t xml:space="preserve"> </w:t>
        </w:r>
        <w:r>
          <w:rPr>
            <w:lang w:bidi="ru-RU"/>
          </w:rPr>
          <w:t>№2.</w:t>
        </w:r>
      </w:hyperlink>
      <w:r w:rsidR="00BE163F">
        <w:t xml:space="preserve"> </w:t>
      </w:r>
    </w:p>
    <w:p w14:paraId="71A4B72E" w14:textId="77777777" w:rsidR="008B72B0" w:rsidRDefault="008F4CD9" w:rsidP="00C8336C">
      <w:pPr>
        <w:pStyle w:val="aa"/>
      </w:pPr>
      <w:r>
        <w:pict w14:anchorId="71A4B790">
          <v:shape id="_x0000_i1027" type="#_x0000_t75" style="width:467.7pt;height:63.85pt" o:allowincell="f">
            <v:imagedata r:id="rId7" o:title=""/>
          </v:shape>
        </w:pict>
      </w:r>
    </w:p>
    <w:p w14:paraId="71A4B72F" w14:textId="0A1FE22C" w:rsidR="008B72B0" w:rsidRPr="00BE163F" w:rsidRDefault="008F4CD9">
      <w:pPr>
        <w:spacing w:before="19" w:line="265" w:lineRule="atLeast"/>
        <w:ind w:left="702" w:right="-200"/>
        <w:jc w:val="both"/>
      </w:pPr>
      <w:r w:rsidRPr="00BE163F">
        <w:rPr>
          <w:color w:val="000000"/>
          <w:lang w:bidi="ru-RU"/>
        </w:rPr>
        <w:t>Таблица</w:t>
      </w:r>
      <w:bookmarkStart w:id="2" w:name="_page2_x163.00_y547.92"/>
      <w:bookmarkEnd w:id="2"/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№2.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Пакет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данных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компьютерной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состоящий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из</w:t>
      </w:r>
      <w:r w:rsidRPr="00BE163F">
        <w:rPr>
          <w:color w:val="000000"/>
        </w:rPr>
        <w:t xml:space="preserve"> </w:t>
      </w:r>
      <w:r w:rsidRPr="00BE163F">
        <w:rPr>
          <w:color w:val="000000"/>
          <w:spacing w:val="1"/>
          <w:lang w:bidi="ru-RU"/>
        </w:rPr>
        <w:t>3-х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байт</w:t>
      </w:r>
      <w:r w:rsidR="00BE163F">
        <w:rPr>
          <w:color w:val="000000"/>
        </w:rPr>
        <w:t xml:space="preserve"> </w:t>
      </w:r>
    </w:p>
    <w:p w14:paraId="71A4B730" w14:textId="6A5BA392" w:rsidR="008B72B0" w:rsidRPr="00BE163F" w:rsidRDefault="008F4CD9" w:rsidP="00C8336C">
      <w:pPr>
        <w:pStyle w:val="a8"/>
      </w:pPr>
      <w:r w:rsidRPr="00BE163F">
        <w:rPr>
          <w:lang w:bidi="ru-RU"/>
        </w:rPr>
        <w:t>Бит</w:t>
      </w:r>
      <w:r w:rsidRPr="00BE163F">
        <w:t xml:space="preserve"> </w:t>
      </w:r>
      <w:r w:rsidRPr="00BE163F">
        <w:rPr>
          <w:lang w:bidi="ru-RU"/>
        </w:rPr>
        <w:t>3</w:t>
      </w:r>
      <w:r w:rsidRPr="00BE163F">
        <w:t xml:space="preserve"> </w:t>
      </w:r>
      <w:r w:rsidRPr="00BE163F">
        <w:rPr>
          <w:lang w:bidi="ru-RU"/>
        </w:rPr>
        <w:t>первого</w:t>
      </w:r>
      <w:r w:rsidRPr="00BE163F">
        <w:t xml:space="preserve"> </w:t>
      </w:r>
      <w:r w:rsidRPr="00BE163F">
        <w:rPr>
          <w:lang w:bidi="ru-RU"/>
        </w:rPr>
        <w:t>байта</w:t>
      </w:r>
      <w:r w:rsidRPr="00BE163F">
        <w:t xml:space="preserve"> </w:t>
      </w:r>
      <w:r w:rsidRPr="00BE163F">
        <w:rPr>
          <w:lang w:bidi="ru-RU"/>
        </w:rPr>
        <w:t>равен</w:t>
      </w:r>
      <w:r w:rsidRPr="00BE163F">
        <w:t xml:space="preserve"> </w:t>
      </w:r>
      <w:r w:rsidRPr="00BE163F">
        <w:rPr>
          <w:lang w:bidi="ru-RU"/>
        </w:rPr>
        <w:t>1,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указывает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то,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два</w:t>
      </w:r>
      <w:r w:rsidRPr="00BE163F">
        <w:t xml:space="preserve"> </w:t>
      </w:r>
      <w:r w:rsidRPr="00BE163F">
        <w:rPr>
          <w:lang w:bidi="ru-RU"/>
        </w:rPr>
        <w:t>следующих</w:t>
      </w:r>
      <w:r w:rsidRPr="00BE163F">
        <w:t xml:space="preserve"> </w:t>
      </w:r>
      <w:r w:rsidRPr="00BE163F">
        <w:rPr>
          <w:lang w:bidi="ru-RU"/>
        </w:rPr>
        <w:t>за</w:t>
      </w:r>
      <w:r w:rsidRPr="00BE163F">
        <w:t xml:space="preserve"> </w:t>
      </w:r>
      <w:r w:rsidRPr="00BE163F">
        <w:rPr>
          <w:lang w:bidi="ru-RU"/>
        </w:rPr>
        <w:t>ним</w:t>
      </w:r>
      <w:r w:rsidRPr="00BE163F">
        <w:t xml:space="preserve"> </w:t>
      </w:r>
      <w:r w:rsidRPr="00BE163F">
        <w:rPr>
          <w:lang w:bidi="ru-RU"/>
        </w:rPr>
        <w:t>байта</w:t>
      </w:r>
      <w:r w:rsidRPr="00BE163F">
        <w:t xml:space="preserve"> </w:t>
      </w:r>
      <w:r w:rsidRPr="00BE163F">
        <w:rPr>
          <w:lang w:bidi="ru-RU"/>
        </w:rPr>
        <w:t>являются</w:t>
      </w:r>
      <w:r w:rsidRPr="00BE163F">
        <w:t xml:space="preserve"> </w:t>
      </w:r>
      <w:r w:rsidRPr="00BE163F">
        <w:rPr>
          <w:lang w:bidi="ru-RU"/>
        </w:rPr>
        <w:t>частью</w:t>
      </w:r>
      <w:r w:rsidRPr="00BE163F">
        <w:t xml:space="preserve"> </w:t>
      </w:r>
      <w:r w:rsidRPr="00BE163F">
        <w:rPr>
          <w:lang w:bidi="ru-RU"/>
        </w:rPr>
        <w:t>3-байтового</w:t>
      </w:r>
      <w:r w:rsidRPr="00BE163F">
        <w:t xml:space="preserve"> </w:t>
      </w:r>
      <w:r w:rsidRPr="00BE163F">
        <w:rPr>
          <w:lang w:bidi="ru-RU"/>
        </w:rPr>
        <w:t>пакета</w:t>
      </w:r>
      <w:r w:rsidRPr="00BE163F">
        <w:t xml:space="preserve"> </w:t>
      </w:r>
      <w:r w:rsidRPr="00BE163F">
        <w:rPr>
          <w:lang w:bidi="ru-RU"/>
        </w:rPr>
        <w:t>данных.</w:t>
      </w:r>
      <w:r w:rsidRPr="00BE163F">
        <w:t xml:space="preserve"> </w:t>
      </w:r>
      <w:r w:rsidRPr="00BE163F">
        <w:rPr>
          <w:lang w:bidi="ru-RU"/>
        </w:rPr>
        <w:t>Кроме</w:t>
      </w:r>
      <w:r w:rsidRPr="00BE163F">
        <w:t xml:space="preserve"> </w:t>
      </w:r>
      <w:r w:rsidRPr="00BE163F">
        <w:rPr>
          <w:lang w:bidi="ru-RU"/>
        </w:rPr>
        <w:t>того,</w:t>
      </w:r>
      <w:r w:rsidRPr="00BE163F">
        <w:t xml:space="preserve"> </w:t>
      </w:r>
      <w:r w:rsidRPr="00BE163F">
        <w:rPr>
          <w:lang w:bidi="ru-RU"/>
        </w:rPr>
        <w:t>первый</w:t>
      </w:r>
      <w:r w:rsidRPr="00BE163F">
        <w:t xml:space="preserve"> </w:t>
      </w:r>
      <w:r w:rsidRPr="00BE163F">
        <w:rPr>
          <w:lang w:bidi="ru-RU"/>
        </w:rPr>
        <w:t>байт</w:t>
      </w:r>
      <w:r w:rsidRPr="00BE163F">
        <w:t xml:space="preserve"> </w:t>
      </w:r>
      <w:r w:rsidRPr="00BE163F">
        <w:rPr>
          <w:lang w:bidi="ru-RU"/>
        </w:rPr>
        <w:t>содержит</w:t>
      </w:r>
      <w:r w:rsidRPr="00BE163F">
        <w:t xml:space="preserve"> </w:t>
      </w:r>
      <w:r w:rsidRPr="00BE163F">
        <w:rPr>
          <w:lang w:bidi="ru-RU"/>
        </w:rPr>
        <w:t>состояние</w:t>
      </w:r>
      <w:r w:rsidRPr="00BE163F">
        <w:t xml:space="preserve"> </w:t>
      </w:r>
      <w:r w:rsidRPr="00BE163F">
        <w:rPr>
          <w:lang w:bidi="ru-RU"/>
        </w:rPr>
        <w:t>трех</w:t>
      </w:r>
      <w:r w:rsidRPr="00BE163F">
        <w:t xml:space="preserve"> </w:t>
      </w:r>
      <w:r w:rsidRPr="00BE163F">
        <w:rPr>
          <w:lang w:bidi="ru-RU"/>
        </w:rPr>
        <w:t>кнопок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битах</w:t>
      </w:r>
      <w:r w:rsidRPr="00BE163F">
        <w:t xml:space="preserve"> </w:t>
      </w:r>
      <w:r w:rsidRPr="00BE163F">
        <w:rPr>
          <w:lang w:bidi="ru-RU"/>
        </w:rPr>
        <w:t>со</w:t>
      </w:r>
      <w:r w:rsidRPr="00BE163F">
        <w:t xml:space="preserve"> </w:t>
      </w:r>
      <w:r w:rsidRPr="00BE163F">
        <w:rPr>
          <w:lang w:bidi="ru-RU"/>
        </w:rPr>
        <w:t>2</w:t>
      </w:r>
      <w:r w:rsidRPr="00BE163F">
        <w:t xml:space="preserve"> </w:t>
      </w:r>
      <w:r w:rsidRPr="00BE163F">
        <w:rPr>
          <w:lang w:bidi="ru-RU"/>
        </w:rPr>
        <w:t>по</w:t>
      </w:r>
      <w:r w:rsidRPr="00BE163F">
        <w:t xml:space="preserve"> </w:t>
      </w:r>
      <w:r w:rsidRPr="00BE163F">
        <w:rPr>
          <w:lang w:bidi="ru-RU"/>
        </w:rPr>
        <w:t>0,</w:t>
      </w:r>
      <w:r w:rsidRPr="00BE163F">
        <w:t xml:space="preserve"> </w:t>
      </w:r>
      <w:r w:rsidRPr="00BE163F">
        <w:rPr>
          <w:lang w:bidi="ru-RU"/>
        </w:rPr>
        <w:t>а</w:t>
      </w:r>
      <w:r w:rsidRPr="00BE163F">
        <w:t xml:space="preserve"> </w:t>
      </w:r>
      <w:r w:rsidRPr="00BE163F">
        <w:rPr>
          <w:lang w:bidi="ru-RU"/>
        </w:rPr>
        <w:t>также</w:t>
      </w:r>
      <w:r w:rsidRPr="00BE163F">
        <w:t xml:space="preserve"> </w:t>
      </w:r>
      <w:r w:rsidRPr="00BE163F">
        <w:rPr>
          <w:lang w:bidi="ru-RU"/>
        </w:rPr>
        <w:t>биты</w:t>
      </w:r>
      <w:r w:rsidRPr="00BE163F">
        <w:t xml:space="preserve"> </w:t>
      </w:r>
      <w:r w:rsidRPr="00BE163F">
        <w:rPr>
          <w:lang w:bidi="ru-RU"/>
        </w:rPr>
        <w:t>знака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переполнения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перемещения</w:t>
      </w:r>
      <w:r w:rsidRPr="00BE163F">
        <w:t xml:space="preserve"> </w:t>
      </w:r>
      <w:r w:rsidRPr="00BE163F">
        <w:rPr>
          <w:lang w:bidi="ru-RU"/>
        </w:rPr>
        <w:t>по</w:t>
      </w:r>
      <w:r w:rsidRPr="00BE163F">
        <w:t xml:space="preserve"> </w:t>
      </w:r>
      <w:r w:rsidRPr="00BE163F">
        <w:rPr>
          <w:lang w:bidi="ru-RU"/>
        </w:rPr>
        <w:t>осям</w:t>
      </w:r>
      <w:r w:rsidRPr="00BE163F">
        <w:t xml:space="preserve"> </w:t>
      </w:r>
      <w:r>
        <w:rPr>
          <w:lang w:bidi="ru-RU"/>
        </w:rPr>
        <w:t>x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>
        <w:rPr>
          <w:lang w:bidi="ru-RU"/>
        </w:rPr>
        <w:t>y</w:t>
      </w:r>
      <w:r w:rsidRPr="00BE163F">
        <w:rPr>
          <w:lang w:bidi="ru-RU"/>
        </w:rPr>
        <w:t>.</w:t>
      </w:r>
      <w:r w:rsidRPr="00BE163F">
        <w:t xml:space="preserve"> </w:t>
      </w:r>
      <w:r w:rsidRPr="00BE163F">
        <w:rPr>
          <w:lang w:bidi="ru-RU"/>
        </w:rPr>
        <w:t>Оставшиеся</w:t>
      </w:r>
      <w:r w:rsidRPr="00BE163F">
        <w:t xml:space="preserve"> </w:t>
      </w:r>
      <w:r w:rsidRPr="00BE163F">
        <w:rPr>
          <w:lang w:bidi="ru-RU"/>
        </w:rPr>
        <w:t>два</w:t>
      </w:r>
      <w:r w:rsidRPr="00BE163F">
        <w:t xml:space="preserve"> </w:t>
      </w:r>
      <w:r w:rsidRPr="00BE163F">
        <w:rPr>
          <w:lang w:bidi="ru-RU"/>
        </w:rPr>
        <w:t>байта</w:t>
      </w:r>
      <w:r w:rsidRPr="00BE163F">
        <w:t xml:space="preserve"> </w:t>
      </w:r>
      <w:r w:rsidRPr="00BE163F">
        <w:rPr>
          <w:lang w:bidi="ru-RU"/>
        </w:rPr>
        <w:t>содержат</w:t>
      </w:r>
      <w:r w:rsidRPr="00BE163F">
        <w:t xml:space="preserve"> </w:t>
      </w:r>
      <w:r w:rsidRPr="00BE163F">
        <w:rPr>
          <w:lang w:bidi="ru-RU"/>
        </w:rPr>
        <w:t>8-битные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движений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по</w:t>
      </w:r>
      <w:r w:rsidRPr="00BE163F">
        <w:t xml:space="preserve"> </w:t>
      </w:r>
      <w:r w:rsidRPr="00BE163F">
        <w:rPr>
          <w:lang w:bidi="ru-RU"/>
        </w:rPr>
        <w:t>осям</w:t>
      </w:r>
      <w:r w:rsidRPr="00BE163F">
        <w:t xml:space="preserve"> </w:t>
      </w:r>
      <w:r>
        <w:rPr>
          <w:lang w:bidi="ru-RU"/>
        </w:rPr>
        <w:t>x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>
        <w:rPr>
          <w:lang w:bidi="ru-RU"/>
        </w:rPr>
        <w:t>y</w:t>
      </w:r>
      <w:r w:rsidRPr="00BE163F">
        <w:rPr>
          <w:lang w:bidi="ru-RU"/>
        </w:rPr>
        <w:t>.</w:t>
      </w:r>
      <w:r w:rsidR="00BE163F">
        <w:t xml:space="preserve"> </w:t>
      </w:r>
    </w:p>
    <w:p w14:paraId="71A4B731" w14:textId="55A14CED" w:rsidR="008B72B0" w:rsidRPr="00BE163F" w:rsidRDefault="008F4CD9" w:rsidP="00C8336C">
      <w:pPr>
        <w:pStyle w:val="a8"/>
      </w:pPr>
      <w:r w:rsidRPr="00BE163F">
        <w:rPr>
          <w:lang w:bidi="ru-RU"/>
        </w:rPr>
        <w:t>Напишите</w:t>
      </w:r>
      <w:r w:rsidRPr="00BE163F">
        <w:t xml:space="preserve"> </w:t>
      </w:r>
      <w:r w:rsidRPr="00BE163F">
        <w:rPr>
          <w:lang w:bidi="ru-RU"/>
        </w:rPr>
        <w:t>программу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языке</w:t>
      </w:r>
      <w:r w:rsidRPr="00BE163F">
        <w:t xml:space="preserve"> </w:t>
      </w:r>
      <w:r w:rsidRPr="00BE163F">
        <w:rPr>
          <w:lang w:bidi="ru-RU"/>
        </w:rPr>
        <w:t>Си,</w:t>
      </w:r>
      <w:r w:rsidRPr="00BE163F">
        <w:t xml:space="preserve"> </w:t>
      </w:r>
      <w:r w:rsidRPr="00BE163F">
        <w:rPr>
          <w:lang w:bidi="ru-RU"/>
        </w:rPr>
        <w:t>которая</w:t>
      </w:r>
      <w:r w:rsidRPr="00BE163F">
        <w:t xml:space="preserve"> </w:t>
      </w:r>
      <w:r w:rsidRPr="00BE163F">
        <w:rPr>
          <w:lang w:bidi="ru-RU"/>
        </w:rPr>
        <w:t>инициализирует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обрабатывает</w:t>
      </w:r>
      <w:r w:rsidRPr="00BE163F">
        <w:t xml:space="preserve"> </w:t>
      </w:r>
      <w:r w:rsidRPr="00BE163F">
        <w:rPr>
          <w:lang w:bidi="ru-RU"/>
        </w:rPr>
        <w:t>3-байтовые</w:t>
      </w:r>
      <w:r w:rsidR="00BE163F">
        <w:t xml:space="preserve"> </w:t>
      </w:r>
      <w:r w:rsidRPr="00BE163F">
        <w:rPr>
          <w:lang w:bidi="ru-RU"/>
        </w:rPr>
        <w:t>пакеты</w:t>
      </w:r>
      <w:r w:rsidR="00BE163F">
        <w:t xml:space="preserve"> </w:t>
      </w:r>
      <w:r w:rsidRPr="00BE163F">
        <w:rPr>
          <w:lang w:bidi="ru-RU"/>
        </w:rPr>
        <w:t>перемещения,</w:t>
      </w:r>
      <w:r w:rsidR="00BE163F">
        <w:t xml:space="preserve"> </w:t>
      </w:r>
      <w:r w:rsidRPr="00BE163F">
        <w:rPr>
          <w:lang w:bidi="ru-RU"/>
        </w:rPr>
        <w:t>полученные</w:t>
      </w:r>
      <w:r w:rsidR="00BE163F">
        <w:t xml:space="preserve"> </w:t>
      </w:r>
      <w:r w:rsidRPr="00BE163F">
        <w:rPr>
          <w:lang w:bidi="ru-RU"/>
        </w:rPr>
        <w:t>от</w:t>
      </w:r>
      <w:r w:rsidR="00BE163F">
        <w:t xml:space="preserve"> </w:t>
      </w:r>
      <w:r w:rsidRPr="00BE163F">
        <w:rPr>
          <w:lang w:bidi="ru-RU"/>
        </w:rPr>
        <w:t>мыши.</w:t>
      </w:r>
      <w:r w:rsidR="00BE163F">
        <w:t xml:space="preserve"> </w:t>
      </w:r>
      <w:r w:rsidRPr="00BE163F">
        <w:rPr>
          <w:lang w:bidi="ru-RU"/>
        </w:rPr>
        <w:t>Ваша</w:t>
      </w:r>
      <w:r w:rsidR="00BE163F">
        <w:t xml:space="preserve"> </w:t>
      </w:r>
      <w:r w:rsidRPr="00BE163F">
        <w:rPr>
          <w:lang w:bidi="ru-RU"/>
        </w:rPr>
        <w:t>программа</w:t>
      </w:r>
      <w:r w:rsidR="00BE163F">
        <w:t xml:space="preserve"> </w:t>
      </w:r>
      <w:r w:rsidRPr="00BE163F">
        <w:rPr>
          <w:lang w:bidi="ru-RU"/>
        </w:rPr>
        <w:t>должна</w:t>
      </w:r>
      <w:r w:rsidRPr="00BE163F">
        <w:t xml:space="preserve"> </w:t>
      </w:r>
      <w:r w:rsidRPr="00BE163F">
        <w:rPr>
          <w:lang w:bidi="ru-RU"/>
        </w:rPr>
        <w:t>декодировать</w:t>
      </w:r>
      <w:r w:rsidRPr="00BE163F">
        <w:t xml:space="preserve"> </w:t>
      </w:r>
      <w:r w:rsidRPr="00BE163F">
        <w:rPr>
          <w:lang w:bidi="ru-RU"/>
        </w:rPr>
        <w:t>пакеты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отображать</w:t>
      </w:r>
      <w:r w:rsidRPr="00BE163F">
        <w:t xml:space="preserve"> </w:t>
      </w:r>
      <w:r w:rsidRPr="00BE163F">
        <w:rPr>
          <w:lang w:bidi="ru-RU"/>
        </w:rPr>
        <w:t>состояние</w:t>
      </w:r>
      <w:r w:rsidRPr="00BE163F">
        <w:t xml:space="preserve"> </w:t>
      </w:r>
      <w:r w:rsidRPr="00BE163F">
        <w:rPr>
          <w:lang w:bidi="ru-RU"/>
        </w:rPr>
        <w:t>кнопок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proofErr w:type="gramStart"/>
      <w:r>
        <w:rPr>
          <w:lang w:bidi="ru-RU"/>
        </w:rPr>
        <w:t>LEDR</w:t>
      </w:r>
      <w:r w:rsidRPr="00BE163F">
        <w:rPr>
          <w:lang w:bidi="ru-RU"/>
        </w:rPr>
        <w:t>[</w:t>
      </w:r>
      <w:proofErr w:type="gramEnd"/>
      <w:r w:rsidRPr="00BE163F">
        <w:rPr>
          <w:lang w:bidi="ru-RU"/>
        </w:rPr>
        <w:t>2..0],</w:t>
      </w:r>
      <w:r w:rsidRPr="00BE163F">
        <w:t xml:space="preserve"> </w:t>
      </w:r>
      <w:r w:rsidRPr="00BE163F">
        <w:rPr>
          <w:lang w:bidi="ru-RU"/>
        </w:rPr>
        <w:t>изменение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>
        <w:rPr>
          <w:lang w:bidi="ru-RU"/>
        </w:rPr>
        <w:t>x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>
        <w:rPr>
          <w:lang w:bidi="ru-RU"/>
        </w:rPr>
        <w:t>HEX</w:t>
      </w:r>
      <w:r w:rsidRPr="00BE163F">
        <w:rPr>
          <w:lang w:bidi="ru-RU"/>
        </w:rPr>
        <w:t>[5..3]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изменение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>
        <w:rPr>
          <w:lang w:bidi="ru-RU"/>
        </w:rPr>
        <w:t>y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>
        <w:rPr>
          <w:lang w:bidi="ru-RU"/>
        </w:rPr>
        <w:t>HEX</w:t>
      </w:r>
      <w:r w:rsidRPr="00BE163F">
        <w:rPr>
          <w:lang w:bidi="ru-RU"/>
        </w:rPr>
        <w:t>[2..0].</w:t>
      </w:r>
      <w:r w:rsidRPr="00BE163F">
        <w:t xml:space="preserve"> </w:t>
      </w:r>
    </w:p>
    <w:p w14:paraId="71A4B732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Часть</w:t>
      </w:r>
      <w:r w:rsidRPr="00BE163F">
        <w:t xml:space="preserve"> </w:t>
      </w:r>
      <w:r w:rsidRPr="00BE163F">
        <w:rPr>
          <w:lang w:bidi="ru-RU"/>
        </w:rPr>
        <w:t>4.</w:t>
      </w:r>
      <w:r w:rsidRPr="00BE163F">
        <w:rPr>
          <w:rFonts w:ascii="Arial" w:eastAsia="Arial" w:hAnsi="Arial" w:cs="Arial"/>
        </w:rPr>
        <w:t xml:space="preserve"> </w:t>
      </w:r>
      <w:r w:rsidRPr="00BE163F">
        <w:rPr>
          <w:lang w:bidi="ru-RU"/>
        </w:rPr>
        <w:t>Обработка</w:t>
      </w:r>
      <w:r w:rsidRPr="00BE163F">
        <w:t xml:space="preserve"> </w:t>
      </w:r>
      <w:r w:rsidRPr="00BE163F">
        <w:rPr>
          <w:lang w:bidi="ru-RU"/>
        </w:rPr>
        <w:t>прерываний</w:t>
      </w:r>
      <w:r w:rsidRPr="00BE163F">
        <w:t xml:space="preserve"> </w:t>
      </w:r>
      <w:r w:rsidRPr="00BE163F">
        <w:rPr>
          <w:lang w:bidi="ru-RU"/>
        </w:rPr>
        <w:t>от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</w:p>
    <w:p w14:paraId="71A4B733" w14:textId="051CFE23" w:rsidR="008B72B0" w:rsidRPr="00BE163F" w:rsidRDefault="008F4CD9" w:rsidP="00C8336C">
      <w:pPr>
        <w:pStyle w:val="a8"/>
      </w:pPr>
      <w:r w:rsidRPr="00BE163F">
        <w:rPr>
          <w:lang w:bidi="ru-RU"/>
        </w:rPr>
        <w:t>В</w:t>
      </w:r>
      <w:r w:rsidR="00BE163F">
        <w:t xml:space="preserve"> </w:t>
      </w:r>
      <w:r w:rsidRPr="00BE163F">
        <w:rPr>
          <w:lang w:bidi="ru-RU"/>
        </w:rPr>
        <w:t>этой</w:t>
      </w:r>
      <w:r w:rsidR="00BE163F">
        <w:t xml:space="preserve"> </w:t>
      </w:r>
      <w:r w:rsidRPr="00BE163F">
        <w:rPr>
          <w:lang w:bidi="ru-RU"/>
        </w:rPr>
        <w:t>части</w:t>
      </w:r>
      <w:r w:rsidR="00BE163F">
        <w:t xml:space="preserve"> </w:t>
      </w:r>
      <w:r w:rsidRPr="00BE163F">
        <w:rPr>
          <w:lang w:bidi="ru-RU"/>
        </w:rPr>
        <w:t>вы</w:t>
      </w:r>
      <w:r w:rsidR="00BE163F">
        <w:t xml:space="preserve"> </w:t>
      </w:r>
      <w:r w:rsidRPr="00BE163F">
        <w:rPr>
          <w:lang w:bidi="ru-RU"/>
        </w:rPr>
        <w:t>будете</w:t>
      </w:r>
      <w:r w:rsidR="00BE163F">
        <w:t xml:space="preserve"> </w:t>
      </w:r>
      <w:r w:rsidRPr="00BE163F">
        <w:rPr>
          <w:lang w:bidi="ru-RU"/>
        </w:rPr>
        <w:t>обрабатывать</w:t>
      </w:r>
      <w:r w:rsidR="00BE163F">
        <w:t xml:space="preserve"> </w:t>
      </w:r>
      <w:r w:rsidRPr="00BE163F">
        <w:rPr>
          <w:lang w:bidi="ru-RU"/>
        </w:rPr>
        <w:t>сообщения</w:t>
      </w:r>
      <w:r w:rsidR="00BE163F">
        <w:t xml:space="preserve"> </w:t>
      </w:r>
      <w:r w:rsidRPr="00BE163F">
        <w:rPr>
          <w:lang w:bidi="ru-RU"/>
        </w:rPr>
        <w:t>мыши,</w:t>
      </w:r>
      <w:r w:rsidR="00BE163F">
        <w:t xml:space="preserve"> </w:t>
      </w:r>
      <w:r w:rsidRPr="00BE163F">
        <w:rPr>
          <w:lang w:bidi="ru-RU"/>
        </w:rPr>
        <w:t>используя</w:t>
      </w:r>
      <w:r w:rsidR="00BE163F">
        <w:t xml:space="preserve"> </w:t>
      </w:r>
      <w:r w:rsidRPr="00BE163F">
        <w:rPr>
          <w:lang w:bidi="ru-RU"/>
        </w:rPr>
        <w:t>процедуру</w:t>
      </w:r>
      <w:r w:rsidRPr="00BE163F">
        <w:t xml:space="preserve"> </w:t>
      </w:r>
      <w:r w:rsidRPr="00BE163F">
        <w:rPr>
          <w:lang w:bidi="ru-RU"/>
        </w:rPr>
        <w:t>обработки</w:t>
      </w:r>
      <w:r w:rsidRPr="00BE163F">
        <w:t xml:space="preserve"> </w:t>
      </w:r>
      <w:r w:rsidRPr="00BE163F">
        <w:rPr>
          <w:lang w:bidi="ru-RU"/>
        </w:rPr>
        <w:t>прерываний.</w:t>
      </w:r>
      <w:r w:rsidRPr="00BE163F">
        <w:t xml:space="preserve"> </w:t>
      </w:r>
      <w:r w:rsidRPr="00BE163F">
        <w:rPr>
          <w:lang w:bidi="ru-RU"/>
        </w:rPr>
        <w:t>Процедура</w:t>
      </w:r>
      <w:r w:rsidRPr="00BE163F">
        <w:t xml:space="preserve"> </w:t>
      </w:r>
      <w:r w:rsidRPr="00BE163F">
        <w:rPr>
          <w:lang w:bidi="ru-RU"/>
        </w:rPr>
        <w:t>обработки</w:t>
      </w:r>
      <w:r w:rsidRPr="00BE163F">
        <w:t xml:space="preserve"> </w:t>
      </w:r>
      <w:r w:rsidRPr="00BE163F">
        <w:rPr>
          <w:lang w:bidi="ru-RU"/>
        </w:rPr>
        <w:t>прерываний</w:t>
      </w:r>
      <w:r w:rsidRPr="00BE163F">
        <w:t xml:space="preserve"> </w:t>
      </w:r>
      <w:r w:rsidRPr="00BE163F">
        <w:rPr>
          <w:lang w:bidi="ru-RU"/>
        </w:rPr>
        <w:t>(</w:t>
      </w:r>
      <w:r>
        <w:rPr>
          <w:lang w:bidi="ru-RU"/>
        </w:rPr>
        <w:t>ISR</w:t>
      </w:r>
      <w:r w:rsidRPr="00BE163F">
        <w:rPr>
          <w:lang w:bidi="ru-RU"/>
        </w:rPr>
        <w:t>)</w:t>
      </w:r>
      <w:r w:rsidRPr="00BE163F">
        <w:t xml:space="preserve"> </w:t>
      </w:r>
      <w:r w:rsidRPr="00BE163F">
        <w:rPr>
          <w:lang w:bidi="ru-RU"/>
        </w:rPr>
        <w:t>—</w:t>
      </w:r>
      <w:r w:rsidRPr="00BE163F">
        <w:t xml:space="preserve"> </w:t>
      </w:r>
      <w:r w:rsidRPr="00BE163F">
        <w:rPr>
          <w:lang w:bidi="ru-RU"/>
        </w:rPr>
        <w:t>это</w:t>
      </w:r>
      <w:r w:rsidRPr="00BE163F">
        <w:t xml:space="preserve"> </w:t>
      </w:r>
      <w:r w:rsidRPr="00BE163F">
        <w:rPr>
          <w:lang w:bidi="ru-RU"/>
        </w:rPr>
        <w:t>функция,</w:t>
      </w:r>
      <w:r w:rsidRPr="00BE163F">
        <w:t xml:space="preserve"> </w:t>
      </w:r>
      <w:r w:rsidRPr="00BE163F">
        <w:rPr>
          <w:lang w:bidi="ru-RU"/>
        </w:rPr>
        <w:t>которая</w:t>
      </w:r>
      <w:r w:rsidRPr="00BE163F">
        <w:t xml:space="preserve"> </w:t>
      </w:r>
      <w:r w:rsidRPr="00BE163F">
        <w:rPr>
          <w:lang w:bidi="ru-RU"/>
        </w:rPr>
        <w:t>выполняется</w:t>
      </w:r>
      <w:r w:rsidRPr="00BE163F">
        <w:t xml:space="preserve"> </w:t>
      </w:r>
      <w:r w:rsidRPr="00BE163F">
        <w:rPr>
          <w:lang w:bidi="ru-RU"/>
        </w:rPr>
        <w:t>при</w:t>
      </w:r>
      <w:r w:rsidRPr="00BE163F">
        <w:t xml:space="preserve"> </w:t>
      </w:r>
      <w:r w:rsidRPr="00BE163F">
        <w:rPr>
          <w:lang w:bidi="ru-RU"/>
        </w:rPr>
        <w:t>возникновении</w:t>
      </w:r>
      <w:r w:rsidRPr="00BE163F">
        <w:t xml:space="preserve"> </w:t>
      </w:r>
      <w:r w:rsidRPr="00BE163F">
        <w:rPr>
          <w:lang w:bidi="ru-RU"/>
        </w:rPr>
        <w:t>прерывания.</w:t>
      </w:r>
      <w:r w:rsidRPr="00BE163F">
        <w:t xml:space="preserve"> </w:t>
      </w:r>
      <w:r w:rsidRPr="00BE163F">
        <w:rPr>
          <w:lang w:bidi="ru-RU"/>
        </w:rPr>
        <w:t>Прерывание</w:t>
      </w:r>
      <w:r w:rsidRPr="00BE163F">
        <w:t xml:space="preserve"> </w:t>
      </w:r>
      <w:r w:rsidRPr="00BE163F">
        <w:rPr>
          <w:lang w:bidi="ru-RU"/>
        </w:rPr>
        <w:t>произойдет,</w:t>
      </w:r>
      <w:r w:rsidR="00BE163F">
        <w:t xml:space="preserve"> </w:t>
      </w:r>
      <w:r w:rsidRPr="00BE163F">
        <w:rPr>
          <w:lang w:bidi="ru-RU"/>
        </w:rPr>
        <w:t>когда</w:t>
      </w:r>
      <w:r w:rsidRPr="00BE163F">
        <w:t xml:space="preserve"> </w:t>
      </w:r>
      <w:r w:rsidRPr="00BE163F">
        <w:rPr>
          <w:lang w:bidi="ru-RU"/>
        </w:rPr>
        <w:t>бит</w:t>
      </w:r>
      <w:r w:rsidR="00BE163F">
        <w:t xml:space="preserve"> </w:t>
      </w:r>
      <w:r>
        <w:rPr>
          <w:lang w:bidi="ru-RU"/>
        </w:rPr>
        <w:t>RE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управляющем</w:t>
      </w:r>
      <w:r w:rsidR="00BE163F">
        <w:t xml:space="preserve"> </w:t>
      </w:r>
      <w:r w:rsidRPr="00BE163F">
        <w:rPr>
          <w:lang w:bidi="ru-RU"/>
        </w:rPr>
        <w:t>регистре</w:t>
      </w:r>
      <w:r w:rsid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="00BE163F">
        <w:t xml:space="preserve"> </w:t>
      </w:r>
      <w:r w:rsidRPr="00BE163F">
        <w:rPr>
          <w:lang w:bidi="ru-RU"/>
        </w:rPr>
        <w:t>будет</w:t>
      </w:r>
      <w:r w:rsidR="00BE163F">
        <w:t xml:space="preserve"> </w:t>
      </w:r>
      <w:r w:rsidRPr="00BE163F">
        <w:rPr>
          <w:lang w:bidi="ru-RU"/>
        </w:rPr>
        <w:t>установлен</w:t>
      </w:r>
      <w:r w:rsidR="00BE163F">
        <w:t xml:space="preserve"> </w:t>
      </w:r>
      <w:r w:rsidRPr="00BE163F">
        <w:rPr>
          <w:lang w:bidi="ru-RU"/>
        </w:rPr>
        <w:t>в</w:t>
      </w:r>
      <w:r w:rsidR="00BE163F">
        <w:t xml:space="preserve"> </w:t>
      </w:r>
      <w:r w:rsidRPr="00BE163F">
        <w:rPr>
          <w:lang w:bidi="ru-RU"/>
        </w:rPr>
        <w:t>значение</w:t>
      </w:r>
      <w:r w:rsidR="00BE163F">
        <w:t xml:space="preserve"> </w:t>
      </w:r>
      <w:r w:rsidRPr="00BE163F">
        <w:rPr>
          <w:lang w:bidi="ru-RU"/>
        </w:rPr>
        <w:t>1</w:t>
      </w:r>
      <w:r w:rsidR="00BE163F">
        <w:t xml:space="preserve"> </w:t>
      </w:r>
      <w:r w:rsidRPr="00BE163F">
        <w:rPr>
          <w:lang w:bidi="ru-RU"/>
        </w:rPr>
        <w:t>и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порт</w:t>
      </w:r>
      <w:r w:rsid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</w:t>
      </w:r>
      <w:r w:rsidR="00BE163F">
        <w:t xml:space="preserve"> </w:t>
      </w:r>
      <w:r w:rsidRPr="00BE163F">
        <w:rPr>
          <w:lang w:bidi="ru-RU"/>
        </w:rPr>
        <w:t>поступит</w:t>
      </w:r>
      <w:r w:rsidRPr="00BE163F">
        <w:t xml:space="preserve"> </w:t>
      </w:r>
      <w:r w:rsidRPr="00BE163F">
        <w:rPr>
          <w:lang w:bidi="ru-RU"/>
        </w:rPr>
        <w:t>сообщение,</w:t>
      </w:r>
      <w:r w:rsidRPr="00BE163F">
        <w:t xml:space="preserve"> </w:t>
      </w:r>
      <w:r w:rsidRPr="00BE163F">
        <w:rPr>
          <w:lang w:bidi="ru-RU"/>
        </w:rPr>
        <w:t>готовое</w:t>
      </w:r>
      <w:r w:rsidRP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считыванию.</w:t>
      </w:r>
      <w:r w:rsidRPr="00BE163F">
        <w:t xml:space="preserve"> </w:t>
      </w:r>
    </w:p>
    <w:p w14:paraId="71A4B735" w14:textId="06F3D79C" w:rsidR="008B72B0" w:rsidRDefault="008F4CD9" w:rsidP="00C8336C">
      <w:pPr>
        <w:pStyle w:val="a8"/>
      </w:pP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этого</w:t>
      </w:r>
      <w:r w:rsidRPr="00BE163F">
        <w:t xml:space="preserve"> </w:t>
      </w:r>
      <w:r w:rsidRPr="00BE163F">
        <w:rPr>
          <w:lang w:bidi="ru-RU"/>
        </w:rPr>
        <w:t>измените</w:t>
      </w:r>
      <w:r w:rsidRPr="00BE163F">
        <w:t xml:space="preserve"> </w:t>
      </w:r>
      <w:r w:rsidRPr="00BE163F">
        <w:rPr>
          <w:lang w:bidi="ru-RU"/>
        </w:rPr>
        <w:t>свою</w:t>
      </w:r>
      <w:r w:rsidRPr="00BE163F">
        <w:t xml:space="preserve"> </w:t>
      </w:r>
      <w:r w:rsidRPr="00BE163F">
        <w:rPr>
          <w:lang w:bidi="ru-RU"/>
        </w:rPr>
        <w:t>программу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языке</w:t>
      </w:r>
      <w:r w:rsidRPr="00BE163F">
        <w:t xml:space="preserve"> </w:t>
      </w:r>
      <w:r w:rsidRPr="00BE163F">
        <w:rPr>
          <w:lang w:bidi="ru-RU"/>
        </w:rPr>
        <w:t>Си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3,</w:t>
      </w:r>
      <w:r w:rsidRPr="00BE163F">
        <w:t xml:space="preserve"> </w:t>
      </w:r>
      <w:r w:rsidRPr="00BE163F">
        <w:rPr>
          <w:lang w:bidi="ru-RU"/>
        </w:rPr>
        <w:t>реализовав</w:t>
      </w:r>
      <w:r w:rsidRPr="00BE163F">
        <w:t xml:space="preserve"> </w:t>
      </w:r>
      <w:r w:rsidRPr="00BE163F">
        <w:rPr>
          <w:lang w:bidi="ru-RU"/>
        </w:rPr>
        <w:t>четыре</w:t>
      </w:r>
      <w:r w:rsidRPr="00BE163F">
        <w:t xml:space="preserve"> </w:t>
      </w:r>
      <w:r>
        <w:rPr>
          <w:lang w:bidi="ru-RU"/>
        </w:rPr>
        <w:t>функции:</w:t>
      </w:r>
      <w:r>
        <w:t xml:space="preserve"> </w:t>
      </w:r>
    </w:p>
    <w:p w14:paraId="71A4B736" w14:textId="77777777" w:rsidR="008B72B0" w:rsidRDefault="008F4CD9">
      <w:pPr>
        <w:numPr>
          <w:ilvl w:val="0"/>
          <w:numId w:val="2"/>
        </w:numPr>
        <w:spacing w:before="167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ru-RU"/>
        </w:rPr>
        <w:t>initialize_driver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71A4B737" w14:textId="07950410" w:rsidR="008B72B0" w:rsidRPr="00BE163F" w:rsidRDefault="008F4CD9">
      <w:pPr>
        <w:spacing w:before="1" w:line="316" w:lineRule="atLeast"/>
        <w:ind w:left="567" w:right="-105"/>
      </w:pPr>
      <w:r w:rsidRPr="00BE163F">
        <w:rPr>
          <w:color w:val="000000"/>
          <w:lang w:bidi="ru-RU"/>
        </w:rPr>
        <w:t>разрешить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драйверу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обрабатывать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сообщения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помощью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Эта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функция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должна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перезагрузить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разрешить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прерывания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порта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компьютере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серии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DE</w:t>
      </w:r>
      <w:r w:rsidRPr="00BE163F">
        <w:rPr>
          <w:color w:val="000000"/>
          <w:lang w:bidi="ru-RU"/>
        </w:rPr>
        <w:t>.</w:t>
      </w:r>
      <w:r w:rsidR="00BE163F">
        <w:rPr>
          <w:color w:val="000000"/>
        </w:rPr>
        <w:t xml:space="preserve"> </w:t>
      </w:r>
    </w:p>
    <w:p w14:paraId="71A4B738" w14:textId="22075881" w:rsidR="008B72B0" w:rsidRDefault="008F4CD9">
      <w:pPr>
        <w:numPr>
          <w:ilvl w:val="0"/>
          <w:numId w:val="3"/>
        </w:numPr>
        <w:spacing w:before="50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ru-RU"/>
        </w:rPr>
        <w:t>disable_driver</w:t>
      </w:r>
      <w:proofErr w:type="spellEnd"/>
      <w:r w:rsidR="00BE163F">
        <w:rPr>
          <w:color w:val="000000"/>
        </w:rPr>
        <w:t xml:space="preserve"> </w:t>
      </w:r>
    </w:p>
    <w:p w14:paraId="71A4B739" w14:textId="055ABC3E" w:rsidR="008B72B0" w:rsidRPr="00BE163F" w:rsidRDefault="008F4CD9">
      <w:pPr>
        <w:spacing w:before="1" w:line="316" w:lineRule="atLeast"/>
        <w:ind w:left="567" w:right="764"/>
      </w:pPr>
      <w:r w:rsidRPr="00BE163F">
        <w:rPr>
          <w:color w:val="000000"/>
          <w:lang w:bidi="ru-RU"/>
        </w:rPr>
        <w:t>отключить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обработку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сообщений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помощью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Кроме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того,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отключите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прерывания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порта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PS</w:t>
      </w:r>
      <w:r w:rsidRPr="00BE163F">
        <w:rPr>
          <w:color w:val="000000"/>
          <w:lang w:bidi="ru-RU"/>
        </w:rPr>
        <w:t>/2.</w:t>
      </w:r>
      <w:r w:rsidR="00BE163F">
        <w:rPr>
          <w:color w:val="000000"/>
        </w:rPr>
        <w:t xml:space="preserve"> </w:t>
      </w:r>
    </w:p>
    <w:p w14:paraId="71A4B73A" w14:textId="77777777" w:rsidR="008B72B0" w:rsidRDefault="008F4CD9">
      <w:pPr>
        <w:numPr>
          <w:ilvl w:val="0"/>
          <w:numId w:val="4"/>
        </w:numPr>
        <w:spacing w:before="47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ru-RU"/>
        </w:rPr>
        <w:t>get_mouse_change</w:t>
      </w:r>
      <w:proofErr w:type="spellEnd"/>
      <w:r>
        <w:rPr>
          <w:color w:val="000000"/>
        </w:rPr>
        <w:t xml:space="preserve"> </w:t>
      </w:r>
    </w:p>
    <w:p w14:paraId="71A4B73B" w14:textId="2BF865F7" w:rsidR="008B72B0" w:rsidRPr="00BE163F" w:rsidRDefault="008F4CD9">
      <w:pPr>
        <w:spacing w:before="1" w:line="317" w:lineRule="atLeast"/>
        <w:ind w:left="567" w:right="562"/>
      </w:pPr>
      <w:r w:rsidRPr="00BE163F">
        <w:rPr>
          <w:color w:val="000000"/>
          <w:lang w:bidi="ru-RU"/>
        </w:rPr>
        <w:t>получите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информацию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последних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изменениях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положения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кнопок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которых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сообщает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мышь.</w:t>
      </w:r>
      <w:r w:rsidR="00BE163F">
        <w:rPr>
          <w:color w:val="000000"/>
        </w:rPr>
        <w:t xml:space="preserve"> </w:t>
      </w:r>
    </w:p>
    <w:p w14:paraId="71A4B73C" w14:textId="77777777" w:rsidR="008B72B0" w:rsidRDefault="008F4CD9">
      <w:pPr>
        <w:numPr>
          <w:ilvl w:val="0"/>
          <w:numId w:val="5"/>
        </w:numPr>
        <w:spacing w:before="47" w:line="265" w:lineRule="atLeast"/>
        <w:ind w:right="-200"/>
        <w:jc w:val="both"/>
      </w:pPr>
      <w:r>
        <w:rPr>
          <w:b/>
          <w:bCs/>
          <w:i/>
          <w:iCs/>
          <w:color w:val="000000"/>
          <w:lang w:bidi="ru-RU"/>
        </w:rPr>
        <w:t>PS2_ISR</w:t>
      </w:r>
      <w:r>
        <w:rPr>
          <w:color w:val="000000"/>
        </w:rPr>
        <w:t xml:space="preserve"> </w:t>
      </w:r>
    </w:p>
    <w:p w14:paraId="71A4B73D" w14:textId="77777777" w:rsidR="008B72B0" w:rsidRPr="00BE163F" w:rsidRDefault="008F4CD9">
      <w:pPr>
        <w:spacing w:before="1" w:line="316" w:lineRule="atLeast"/>
        <w:ind w:left="567" w:right="31"/>
      </w:pPr>
      <w:r w:rsidRPr="00BE163F">
        <w:rPr>
          <w:color w:val="000000"/>
          <w:lang w:bidi="ru-RU"/>
        </w:rPr>
        <w:t>программа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обслуживания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прерываний,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которая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обрабатывает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события,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связанные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мышью.</w:t>
      </w:r>
      <w:r w:rsidRPr="00BE163F">
        <w:rPr>
          <w:color w:val="000000"/>
        </w:rPr>
        <w:t xml:space="preserve"> </w:t>
      </w:r>
    </w:p>
    <w:p w14:paraId="71A4B73E" w14:textId="77777777" w:rsidR="008B72B0" w:rsidRPr="00D223DE" w:rsidRDefault="008F4CD9" w:rsidP="00D223DE">
      <w:pPr>
        <w:pStyle w:val="2"/>
      </w:pPr>
      <w:r w:rsidRPr="00D223DE">
        <w:lastRenderedPageBreak/>
        <w:t>Часть</w:t>
      </w:r>
      <w:r w:rsidRPr="00D223DE">
        <w:t xml:space="preserve"> </w:t>
      </w:r>
      <w:r w:rsidRPr="00D223DE">
        <w:t>5.</w:t>
      </w:r>
      <w:r w:rsidRPr="00D223DE">
        <w:rPr>
          <w:rFonts w:eastAsia="Arial"/>
        </w:rPr>
        <w:t xml:space="preserve"> </w:t>
      </w:r>
      <w:r w:rsidRPr="00D223DE">
        <w:t>Ограничение</w:t>
      </w:r>
      <w:r w:rsidRPr="00D223DE">
        <w:t xml:space="preserve"> </w:t>
      </w:r>
      <w:r w:rsidRPr="00D223DE">
        <w:t>перемещений</w:t>
      </w:r>
      <w:r w:rsidRPr="00D223DE">
        <w:t xml:space="preserve"> </w:t>
      </w:r>
      <w:r w:rsidRPr="00D223DE">
        <w:t>мыши</w:t>
      </w:r>
      <w:r w:rsidRPr="00D223DE">
        <w:t xml:space="preserve"> </w:t>
      </w:r>
      <w:r w:rsidRPr="00D223DE">
        <w:t>в</w:t>
      </w:r>
      <w:r w:rsidRPr="00D223DE">
        <w:t xml:space="preserve"> </w:t>
      </w:r>
      <w:r w:rsidRPr="00D223DE">
        <w:t>пределах</w:t>
      </w:r>
      <w:r w:rsidRPr="00D223DE">
        <w:t xml:space="preserve"> </w:t>
      </w:r>
      <w:r w:rsidRPr="00D223DE">
        <w:t>экрана</w:t>
      </w:r>
      <w:r w:rsidRPr="00D223DE">
        <w:t xml:space="preserve"> </w:t>
      </w:r>
    </w:p>
    <w:p w14:paraId="71A4B73F" w14:textId="2BF00C47" w:rsidR="008B72B0" w:rsidRPr="00BE163F" w:rsidRDefault="008F4CD9" w:rsidP="00C8336C">
      <w:pPr>
        <w:pStyle w:val="a8"/>
      </w:pPr>
      <w:r w:rsidRPr="00BE163F">
        <w:rPr>
          <w:lang w:bidi="ru-RU"/>
        </w:rPr>
        <w:t>В</w:t>
      </w:r>
      <w:r w:rsidR="00BE163F">
        <w:t xml:space="preserve"> </w:t>
      </w:r>
      <w:r w:rsidRPr="00BE163F">
        <w:rPr>
          <w:lang w:bidi="ru-RU"/>
        </w:rPr>
        <w:t>этой</w:t>
      </w:r>
      <w:r w:rsidR="00BE163F">
        <w:t xml:space="preserve"> </w:t>
      </w:r>
      <w:r w:rsidRPr="00BE163F">
        <w:rPr>
          <w:lang w:bidi="ru-RU"/>
        </w:rPr>
        <w:t>части</w:t>
      </w:r>
      <w:r w:rsidR="00BE163F">
        <w:t xml:space="preserve"> </w:t>
      </w:r>
      <w:r w:rsidRPr="00BE163F">
        <w:rPr>
          <w:lang w:bidi="ru-RU"/>
        </w:rPr>
        <w:t>вы</w:t>
      </w:r>
      <w:r w:rsidR="00BE163F">
        <w:t xml:space="preserve"> </w:t>
      </w:r>
      <w:r w:rsidRPr="00BE163F">
        <w:rPr>
          <w:lang w:bidi="ru-RU"/>
        </w:rPr>
        <w:t>улучшите</w:t>
      </w:r>
      <w:r w:rsidR="00BE163F">
        <w:t xml:space="preserve"> </w:t>
      </w:r>
      <w:r w:rsidRPr="00BE163F">
        <w:rPr>
          <w:lang w:bidi="ru-RU"/>
        </w:rPr>
        <w:t>драйвер</w:t>
      </w:r>
      <w:r w:rsidR="00BE163F">
        <w:t xml:space="preserve"> </w:t>
      </w:r>
      <w:r w:rsidRPr="00BE163F">
        <w:rPr>
          <w:lang w:bidi="ru-RU"/>
        </w:rPr>
        <w:t>вашего</w:t>
      </w:r>
      <w:r w:rsidR="00BE163F">
        <w:t xml:space="preserve"> </w:t>
      </w:r>
      <w:r w:rsidRPr="00BE163F">
        <w:rPr>
          <w:lang w:bidi="ru-RU"/>
        </w:rPr>
        <w:t>устройства,</w:t>
      </w:r>
      <w:r w:rsidR="00BE163F">
        <w:t xml:space="preserve"> </w:t>
      </w:r>
      <w:r w:rsidRPr="00BE163F">
        <w:rPr>
          <w:lang w:bidi="ru-RU"/>
        </w:rPr>
        <w:t>чтобы</w:t>
      </w:r>
      <w:r w:rsidR="00BE163F">
        <w:t xml:space="preserve"> </w:t>
      </w:r>
      <w:r w:rsidRPr="00BE163F">
        <w:rPr>
          <w:lang w:bidi="ru-RU"/>
        </w:rPr>
        <w:t>отслеживать</w:t>
      </w:r>
      <w:r w:rsidRPr="00BE163F">
        <w:t xml:space="preserve"> </w:t>
      </w:r>
      <w:r w:rsidRPr="00BE163F">
        <w:rPr>
          <w:lang w:bidi="ru-RU"/>
        </w:rPr>
        <w:t>местоположение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ограничивать</w:t>
      </w:r>
      <w:r w:rsidRPr="00BE163F">
        <w:t xml:space="preserve"> </w:t>
      </w:r>
      <w:r w:rsidRPr="00BE163F">
        <w:rPr>
          <w:lang w:bidi="ru-RU"/>
        </w:rPr>
        <w:t>ее</w:t>
      </w:r>
      <w:r w:rsidRPr="00BE163F">
        <w:t xml:space="preserve"> </w:t>
      </w:r>
      <w:r w:rsidRPr="00BE163F">
        <w:rPr>
          <w:lang w:bidi="ru-RU"/>
        </w:rPr>
        <w:t>перемещения</w:t>
      </w:r>
      <w:r w:rsidRPr="00BE163F">
        <w:t xml:space="preserve"> </w:t>
      </w:r>
      <w:r w:rsidRPr="00BE163F">
        <w:rPr>
          <w:lang w:bidi="ru-RU"/>
        </w:rPr>
        <w:t>указанными</w:t>
      </w:r>
      <w:r w:rsidRPr="00BE163F">
        <w:t xml:space="preserve"> </w:t>
      </w:r>
      <w:r w:rsidRPr="00BE163F">
        <w:rPr>
          <w:lang w:bidi="ru-RU"/>
        </w:rPr>
        <w:t>границами.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этого</w:t>
      </w:r>
      <w:r w:rsidRPr="00BE163F">
        <w:t xml:space="preserve"> </w:t>
      </w:r>
      <w:r w:rsidRPr="00BE163F">
        <w:rPr>
          <w:lang w:bidi="ru-RU"/>
        </w:rPr>
        <w:t>вы</w:t>
      </w:r>
      <w:r w:rsidR="00BE163F">
        <w:t xml:space="preserve"> </w:t>
      </w:r>
      <w:r w:rsidRPr="00BE163F">
        <w:rPr>
          <w:lang w:bidi="ru-RU"/>
        </w:rPr>
        <w:t>определите</w:t>
      </w:r>
      <w:r w:rsidR="00BE163F">
        <w:t xml:space="preserve"> </w:t>
      </w:r>
      <w:r w:rsidRPr="00BE163F">
        <w:rPr>
          <w:lang w:bidi="ru-RU"/>
        </w:rPr>
        <w:t>пять</w:t>
      </w:r>
      <w:r w:rsidR="00BE163F">
        <w:t xml:space="preserve"> </w:t>
      </w:r>
      <w:r w:rsidRPr="00BE163F">
        <w:rPr>
          <w:lang w:bidi="ru-RU"/>
        </w:rPr>
        <w:t>переменных:</w:t>
      </w:r>
      <w:r w:rsidR="00BE163F">
        <w:t xml:space="preserve"> </w:t>
      </w:r>
      <w:r w:rsidRPr="00BE163F">
        <w:rPr>
          <w:lang w:bidi="ru-RU"/>
        </w:rPr>
        <w:t>две</w:t>
      </w:r>
      <w:r w:rsidR="00BE163F">
        <w:t xml:space="preserve"> </w:t>
      </w:r>
      <w:r w:rsidRPr="00BE163F">
        <w:rPr>
          <w:lang w:bidi="ru-RU"/>
        </w:rPr>
        <w:t>для</w:t>
      </w:r>
      <w:r w:rsidR="00BE163F">
        <w:t xml:space="preserve"> </w:t>
      </w:r>
      <w:r w:rsidRPr="00BE163F">
        <w:rPr>
          <w:lang w:bidi="ru-RU"/>
        </w:rPr>
        <w:t>отслеживания</w:t>
      </w:r>
      <w:r w:rsidR="00BE163F">
        <w:t xml:space="preserve"> </w:t>
      </w:r>
      <w:r w:rsidRPr="00BE163F">
        <w:rPr>
          <w:lang w:bidi="ru-RU"/>
        </w:rPr>
        <w:t>текущего</w:t>
      </w:r>
      <w:r w:rsidR="00BE163F">
        <w:t xml:space="preserve"> </w:t>
      </w:r>
      <w:r w:rsidRPr="00BE163F">
        <w:rPr>
          <w:lang w:bidi="ru-RU"/>
        </w:rPr>
        <w:t>горизонтального</w:t>
      </w:r>
      <w:r w:rsid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вертикального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 w:rsidRPr="00BE163F">
        <w:rPr>
          <w:lang w:bidi="ru-RU"/>
        </w:rPr>
        <w:t>мыши,</w:t>
      </w:r>
      <w:r w:rsidRPr="00BE163F">
        <w:t xml:space="preserve"> </w:t>
      </w:r>
      <w:r w:rsidRPr="00BE163F">
        <w:rPr>
          <w:lang w:bidi="ru-RU"/>
        </w:rPr>
        <w:t>одна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отслеживания</w:t>
      </w:r>
      <w:r w:rsidRPr="00BE163F">
        <w:t xml:space="preserve"> </w:t>
      </w:r>
      <w:r w:rsidRPr="00BE163F">
        <w:rPr>
          <w:lang w:bidi="ru-RU"/>
        </w:rPr>
        <w:t>состояния</w:t>
      </w:r>
      <w:r w:rsidRPr="00BE163F">
        <w:t xml:space="preserve"> </w:t>
      </w:r>
      <w:r w:rsidRPr="00BE163F">
        <w:rPr>
          <w:lang w:bidi="ru-RU"/>
        </w:rPr>
        <w:t>кнопок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две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указания</w:t>
      </w:r>
      <w:r w:rsidR="00BE163F">
        <w:t xml:space="preserve"> </w:t>
      </w:r>
      <w:r w:rsidRPr="00BE163F">
        <w:rPr>
          <w:lang w:bidi="ru-RU"/>
        </w:rPr>
        <w:t>максимальных</w:t>
      </w:r>
      <w:r w:rsidR="00BE163F">
        <w:t xml:space="preserve"> </w:t>
      </w:r>
      <w:r w:rsidRPr="00BE163F">
        <w:rPr>
          <w:lang w:bidi="ru-RU"/>
        </w:rPr>
        <w:t>горизонтальных</w:t>
      </w:r>
      <w:r w:rsidR="00BE163F">
        <w:t xml:space="preserve"> </w:t>
      </w:r>
      <w:r w:rsidRPr="00BE163F">
        <w:rPr>
          <w:lang w:bidi="ru-RU"/>
        </w:rPr>
        <w:t>и</w:t>
      </w:r>
      <w:r w:rsidR="00BE163F">
        <w:t xml:space="preserve"> </w:t>
      </w:r>
      <w:r w:rsidRPr="00BE163F">
        <w:rPr>
          <w:lang w:bidi="ru-RU"/>
        </w:rPr>
        <w:t>вертикальных</w:t>
      </w:r>
      <w:r w:rsidR="00BE163F">
        <w:t xml:space="preserve"> </w:t>
      </w:r>
      <w:r w:rsidRPr="00BE163F">
        <w:rPr>
          <w:lang w:bidi="ru-RU"/>
        </w:rPr>
        <w:t>координат,</w:t>
      </w:r>
      <w:r w:rsidR="00BE163F">
        <w:t xml:space="preserve"> </w:t>
      </w:r>
      <w:r w:rsidRPr="00BE163F">
        <w:rPr>
          <w:lang w:bidi="ru-RU"/>
        </w:rPr>
        <w:t>в</w:t>
      </w:r>
      <w:r w:rsidR="00BE163F">
        <w:t xml:space="preserve"> </w:t>
      </w:r>
      <w:r w:rsidRPr="00BE163F">
        <w:rPr>
          <w:lang w:bidi="ru-RU"/>
        </w:rPr>
        <w:t>которых</w:t>
      </w:r>
      <w:r w:rsidR="00BE163F">
        <w:t xml:space="preserve"> </w:t>
      </w:r>
      <w:r w:rsidRPr="00BE163F">
        <w:rPr>
          <w:lang w:bidi="ru-RU"/>
        </w:rPr>
        <w:t>может</w:t>
      </w:r>
      <w:r w:rsidRPr="00BE163F">
        <w:t xml:space="preserve"> </w:t>
      </w:r>
      <w:r w:rsidRPr="00BE163F">
        <w:rPr>
          <w:lang w:bidi="ru-RU"/>
        </w:rPr>
        <w:t>находиться</w:t>
      </w:r>
      <w:r w:rsidRPr="00BE163F">
        <w:t xml:space="preserve"> </w:t>
      </w:r>
      <w:r w:rsidRPr="00BE163F">
        <w:rPr>
          <w:lang w:bidi="ru-RU"/>
        </w:rPr>
        <w:t>мышь.</w:t>
      </w:r>
      <w:r w:rsidRPr="00BE163F">
        <w:t xml:space="preserve"> </w:t>
      </w:r>
    </w:p>
    <w:p w14:paraId="71A4B741" w14:textId="1076793F" w:rsidR="008B72B0" w:rsidRDefault="008F4CD9" w:rsidP="00C8336C">
      <w:pPr>
        <w:pStyle w:val="a8"/>
      </w:pPr>
      <w:r w:rsidRPr="00BE163F">
        <w:rPr>
          <w:lang w:bidi="ru-RU"/>
        </w:rPr>
        <w:t>Вам</w:t>
      </w:r>
      <w:r w:rsidRPr="00BE163F">
        <w:t xml:space="preserve"> </w:t>
      </w:r>
      <w:r w:rsidRPr="00BE163F">
        <w:rPr>
          <w:lang w:bidi="ru-RU"/>
        </w:rPr>
        <w:t>необходимо</w:t>
      </w:r>
      <w:r w:rsidRPr="00BE163F">
        <w:t xml:space="preserve"> </w:t>
      </w:r>
      <w:r w:rsidRPr="00BE163F">
        <w:rPr>
          <w:lang w:bidi="ru-RU"/>
        </w:rPr>
        <w:t>создать</w:t>
      </w:r>
      <w:r w:rsidRPr="00BE163F">
        <w:t xml:space="preserve"> </w:t>
      </w:r>
      <w:r w:rsidRPr="00BE163F">
        <w:rPr>
          <w:lang w:bidi="ru-RU"/>
        </w:rPr>
        <w:t>драйвер</w:t>
      </w:r>
      <w:r w:rsidRPr="00BE163F">
        <w:t xml:space="preserve"> </w:t>
      </w:r>
      <w:r w:rsidRPr="00BE163F">
        <w:rPr>
          <w:lang w:bidi="ru-RU"/>
        </w:rPr>
        <w:t>устройства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мыши,</w:t>
      </w:r>
      <w:r w:rsidRPr="00BE163F">
        <w:t xml:space="preserve"> </w:t>
      </w:r>
      <w:r w:rsidRPr="00BE163F">
        <w:rPr>
          <w:lang w:bidi="ru-RU"/>
        </w:rPr>
        <w:t>содержащий</w:t>
      </w:r>
      <w:r w:rsidRPr="00BE163F">
        <w:t xml:space="preserve"> </w:t>
      </w:r>
      <w:r w:rsidRPr="00BE163F">
        <w:rPr>
          <w:lang w:bidi="ru-RU"/>
        </w:rPr>
        <w:t>следующие</w:t>
      </w:r>
      <w:r w:rsidRPr="00BE163F">
        <w:t xml:space="preserve"> </w:t>
      </w:r>
      <w:r>
        <w:rPr>
          <w:lang w:bidi="ru-RU"/>
        </w:rPr>
        <w:t>функции:</w:t>
      </w:r>
      <w:r>
        <w:t xml:space="preserve"> </w:t>
      </w:r>
    </w:p>
    <w:p w14:paraId="71A4B742" w14:textId="77777777" w:rsidR="008B72B0" w:rsidRDefault="008F4CD9">
      <w:pPr>
        <w:numPr>
          <w:ilvl w:val="0"/>
          <w:numId w:val="6"/>
        </w:numPr>
        <w:spacing w:before="48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en-US"/>
        </w:rPr>
        <w:t>initialize_driver</w:t>
      </w:r>
      <w:proofErr w:type="spellEnd"/>
      <w:r>
        <w:rPr>
          <w:color w:val="000000"/>
        </w:rPr>
        <w:t xml:space="preserve"> </w:t>
      </w:r>
      <w:r>
        <w:rPr>
          <w:color w:val="000000"/>
          <w:lang w:bidi="en-US"/>
        </w:rPr>
        <w:t>–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как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в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части</w:t>
      </w:r>
      <w:r>
        <w:rPr>
          <w:color w:val="000000"/>
        </w:rPr>
        <w:t xml:space="preserve"> </w:t>
      </w:r>
      <w:r>
        <w:rPr>
          <w:color w:val="000000"/>
          <w:lang w:bidi="en-US"/>
        </w:rPr>
        <w:t>4.</w:t>
      </w:r>
      <w:r>
        <w:rPr>
          <w:color w:val="000000"/>
        </w:rPr>
        <w:t xml:space="preserve"> </w:t>
      </w:r>
    </w:p>
    <w:p w14:paraId="71A4B743" w14:textId="77777777" w:rsidR="008B72B0" w:rsidRDefault="008F4CD9">
      <w:pPr>
        <w:numPr>
          <w:ilvl w:val="0"/>
          <w:numId w:val="6"/>
        </w:numPr>
        <w:spacing w:before="48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ru-RU"/>
        </w:rPr>
        <w:t>disable_driver</w:t>
      </w:r>
      <w:proofErr w:type="spellEnd"/>
      <w:r>
        <w:rPr>
          <w:color w:val="000000"/>
        </w:rPr>
        <w:t xml:space="preserve"> </w:t>
      </w:r>
      <w:r>
        <w:rPr>
          <w:color w:val="000000"/>
          <w:lang w:bidi="en-US"/>
        </w:rPr>
        <w:t>–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как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в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части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4.</w:t>
      </w:r>
      <w:r>
        <w:rPr>
          <w:color w:val="000000"/>
        </w:rPr>
        <w:t xml:space="preserve"> </w:t>
      </w:r>
    </w:p>
    <w:p w14:paraId="71A4B744" w14:textId="77777777" w:rsidR="008B72B0" w:rsidRDefault="008F4CD9">
      <w:pPr>
        <w:numPr>
          <w:ilvl w:val="0"/>
          <w:numId w:val="6"/>
        </w:numPr>
        <w:spacing w:before="48" w:line="267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ru-RU"/>
        </w:rPr>
        <w:t>set_mouse_</w:t>
      </w:r>
      <w:proofErr w:type="gramStart"/>
      <w:r>
        <w:rPr>
          <w:b/>
          <w:bCs/>
          <w:i/>
          <w:iCs/>
          <w:color w:val="000000"/>
          <w:lang w:bidi="ru-RU"/>
        </w:rPr>
        <w:t>bounds</w:t>
      </w:r>
      <w:proofErr w:type="spellEnd"/>
      <w:r>
        <w:rPr>
          <w:b/>
          <w:bCs/>
          <w:i/>
          <w:iCs/>
          <w:color w:val="000000"/>
          <w:lang w:bidi="ru-RU"/>
        </w:rPr>
        <w:t>(</w:t>
      </w:r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  <w:lang w:bidi="ru-RU"/>
        </w:rPr>
        <w:t>max</w:t>
      </w:r>
      <w:r>
        <w:rPr>
          <w:i/>
          <w:iCs/>
          <w:color w:val="000000"/>
          <w:sz w:val="16"/>
          <w:szCs w:val="16"/>
          <w:lang w:bidi="ru-RU"/>
        </w:rPr>
        <w:t>x</w:t>
      </w:r>
      <w:proofErr w:type="spellEnd"/>
      <w:proofErr w:type="gramEnd"/>
      <w:r>
        <w:rPr>
          <w:i/>
          <w:iCs/>
          <w:color w:val="000000"/>
          <w:lang w:bidi="ru-RU"/>
        </w:rPr>
        <w:t>,</w:t>
      </w:r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  <w:lang w:bidi="ru-RU"/>
        </w:rPr>
        <w:t>max</w:t>
      </w:r>
      <w:r>
        <w:rPr>
          <w:i/>
          <w:iCs/>
          <w:color w:val="000000"/>
          <w:sz w:val="16"/>
          <w:szCs w:val="16"/>
          <w:lang w:bidi="ru-RU"/>
        </w:rPr>
        <w:t>y</w:t>
      </w:r>
      <w:proofErr w:type="spellEnd"/>
      <w:r>
        <w:rPr>
          <w:i/>
          <w:iCs/>
          <w:color w:val="000000"/>
          <w:sz w:val="16"/>
          <w:szCs w:val="16"/>
        </w:rPr>
        <w:t xml:space="preserve"> </w:t>
      </w:r>
      <w:r>
        <w:rPr>
          <w:b/>
          <w:bCs/>
          <w:i/>
          <w:iCs/>
          <w:color w:val="000000"/>
          <w:lang w:bidi="ru-RU"/>
        </w:rPr>
        <w:t>)</w:t>
      </w:r>
      <w:r>
        <w:rPr>
          <w:b/>
          <w:bCs/>
          <w:color w:val="000000"/>
        </w:rPr>
        <w:t xml:space="preserve"> </w:t>
      </w:r>
    </w:p>
    <w:p w14:paraId="71A4B745" w14:textId="77777777" w:rsidR="008B72B0" w:rsidRPr="00BE163F" w:rsidRDefault="008F4CD9">
      <w:pPr>
        <w:spacing w:before="49" w:line="265" w:lineRule="atLeast"/>
        <w:ind w:left="567" w:right="-200"/>
        <w:jc w:val="both"/>
      </w:pPr>
      <w:r w:rsidRPr="00BE163F">
        <w:rPr>
          <w:color w:val="000000"/>
          <w:lang w:bidi="ru-RU"/>
        </w:rPr>
        <w:t>установите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максимальные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координаты</w:t>
      </w:r>
      <w:r w:rsidRPr="00BE163F">
        <w:rPr>
          <w:color w:val="000000"/>
        </w:rPr>
        <w:t xml:space="preserve"> </w:t>
      </w:r>
      <w:r>
        <w:rPr>
          <w:color w:val="000000"/>
          <w:lang w:bidi="en-US"/>
        </w:rPr>
        <w:t>x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>
        <w:rPr>
          <w:color w:val="000000"/>
          <w:lang w:bidi="en-US"/>
        </w:rPr>
        <w:t>y</w:t>
      </w:r>
      <w:r w:rsidRPr="00BE163F">
        <w:rPr>
          <w:color w:val="000000"/>
          <w:lang w:bidi="ru-RU"/>
        </w:rPr>
        <w:t>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которые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может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иметь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мышь.</w:t>
      </w:r>
      <w:r w:rsidRPr="00BE163F">
        <w:rPr>
          <w:color w:val="000000"/>
        </w:rPr>
        <w:t xml:space="preserve"> </w:t>
      </w:r>
    </w:p>
    <w:p w14:paraId="71A4B746" w14:textId="77777777" w:rsidR="008B72B0" w:rsidRDefault="008F4CD9">
      <w:pPr>
        <w:numPr>
          <w:ilvl w:val="0"/>
          <w:numId w:val="7"/>
        </w:numPr>
        <w:spacing w:before="49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en-US"/>
        </w:rPr>
        <w:t>get</w:t>
      </w:r>
      <w:r>
        <w:rPr>
          <w:b/>
          <w:bCs/>
          <w:i/>
          <w:iCs/>
          <w:color w:val="000000"/>
          <w:lang w:bidi="ru-RU"/>
        </w:rPr>
        <w:t>_</w:t>
      </w:r>
      <w:r>
        <w:rPr>
          <w:b/>
          <w:bCs/>
          <w:i/>
          <w:iCs/>
          <w:color w:val="000000"/>
          <w:lang w:bidi="en-US"/>
        </w:rPr>
        <w:t>mouse</w:t>
      </w:r>
      <w:r>
        <w:rPr>
          <w:b/>
          <w:bCs/>
          <w:i/>
          <w:iCs/>
          <w:color w:val="000000"/>
          <w:lang w:bidi="ru-RU"/>
        </w:rPr>
        <w:t>_</w:t>
      </w:r>
      <w:r>
        <w:rPr>
          <w:b/>
          <w:bCs/>
          <w:i/>
          <w:iCs/>
          <w:color w:val="000000"/>
          <w:lang w:bidi="en-US"/>
        </w:rPr>
        <w:t>state</w:t>
      </w:r>
      <w:proofErr w:type="spellEnd"/>
      <w:r>
        <w:rPr>
          <w:color w:val="000000"/>
        </w:rPr>
        <w:t xml:space="preserve"> </w:t>
      </w:r>
    </w:p>
    <w:p w14:paraId="71A4B747" w14:textId="77777777" w:rsidR="008B72B0" w:rsidRPr="00BE163F" w:rsidRDefault="008F4CD9">
      <w:pPr>
        <w:spacing w:before="50" w:line="265" w:lineRule="atLeast"/>
        <w:ind w:left="567" w:right="-200"/>
        <w:jc w:val="both"/>
      </w:pPr>
      <w:r w:rsidRPr="00BE163F">
        <w:rPr>
          <w:color w:val="000000"/>
          <w:lang w:bidi="ru-RU"/>
        </w:rPr>
        <w:t>считывает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текущее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положение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экране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состояние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трех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ее</w:t>
      </w:r>
      <w:r w:rsidRPr="00BE163F">
        <w:rPr>
          <w:color w:val="000000"/>
        </w:rPr>
        <w:t xml:space="preserve"> </w:t>
      </w:r>
      <w:r w:rsidRPr="00BE163F">
        <w:rPr>
          <w:color w:val="000000"/>
          <w:spacing w:val="1"/>
          <w:lang w:bidi="ru-RU"/>
        </w:rPr>
        <w:t>кнопок.</w:t>
      </w:r>
      <w:r w:rsidRPr="00BE163F">
        <w:rPr>
          <w:color w:val="000000"/>
        </w:rPr>
        <w:t xml:space="preserve"> </w:t>
      </w:r>
    </w:p>
    <w:p w14:paraId="71A4B748" w14:textId="77777777" w:rsidR="008B72B0" w:rsidRDefault="008F4CD9">
      <w:pPr>
        <w:numPr>
          <w:ilvl w:val="0"/>
          <w:numId w:val="8"/>
        </w:numPr>
        <w:spacing w:before="47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en-US"/>
        </w:rPr>
        <w:t>get_mouse_change</w:t>
      </w:r>
      <w:proofErr w:type="spellEnd"/>
      <w:r>
        <w:rPr>
          <w:color w:val="000000"/>
        </w:rPr>
        <w:t xml:space="preserve"> </w:t>
      </w:r>
      <w:r>
        <w:rPr>
          <w:color w:val="000000"/>
          <w:lang w:bidi="en-US"/>
        </w:rPr>
        <w:t>–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как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в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части</w:t>
      </w:r>
      <w:r>
        <w:rPr>
          <w:color w:val="000000"/>
        </w:rPr>
        <w:t xml:space="preserve"> </w:t>
      </w:r>
      <w:r>
        <w:rPr>
          <w:color w:val="000000"/>
          <w:lang w:bidi="en-US"/>
        </w:rPr>
        <w:t>4.</w:t>
      </w:r>
      <w:r>
        <w:rPr>
          <w:color w:val="000000"/>
        </w:rPr>
        <w:t xml:space="preserve"> </w:t>
      </w:r>
    </w:p>
    <w:p w14:paraId="71A4B749" w14:textId="77777777" w:rsidR="008B72B0" w:rsidRPr="00BE163F" w:rsidRDefault="008F4CD9">
      <w:pPr>
        <w:numPr>
          <w:ilvl w:val="0"/>
          <w:numId w:val="8"/>
        </w:numPr>
        <w:spacing w:before="48" w:line="265" w:lineRule="atLeast"/>
        <w:ind w:right="-200"/>
        <w:jc w:val="both"/>
      </w:pPr>
      <w:r>
        <w:rPr>
          <w:b/>
          <w:bCs/>
          <w:i/>
          <w:iCs/>
          <w:color w:val="000000"/>
          <w:lang w:bidi="en-US"/>
        </w:rPr>
        <w:t>PS</w:t>
      </w:r>
      <w:r w:rsidRPr="00BE163F">
        <w:rPr>
          <w:b/>
          <w:bCs/>
          <w:i/>
          <w:iCs/>
          <w:color w:val="000000"/>
          <w:lang w:bidi="ru-RU"/>
        </w:rPr>
        <w:t>2</w:t>
      </w:r>
      <w:r w:rsidRPr="00BE163F">
        <w:rPr>
          <w:b/>
          <w:bCs/>
          <w:i/>
          <w:iCs/>
          <w:color w:val="000000"/>
        </w:rPr>
        <w:t xml:space="preserve"> </w:t>
      </w:r>
      <w:r>
        <w:rPr>
          <w:b/>
          <w:bCs/>
          <w:i/>
          <w:iCs/>
          <w:color w:val="000000"/>
          <w:lang w:bidi="en-US"/>
        </w:rPr>
        <w:t>ISR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–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как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части</w:t>
      </w:r>
      <w:r w:rsidRPr="00BE163F">
        <w:rPr>
          <w:color w:val="000000"/>
        </w:rPr>
        <w:t xml:space="preserve"> </w:t>
      </w:r>
      <w:r>
        <w:rPr>
          <w:color w:val="000000"/>
          <w:lang w:bidi="en-US"/>
        </w:rPr>
        <w:t>IV</w:t>
      </w:r>
      <w:r w:rsidRPr="00BE163F">
        <w:rPr>
          <w:color w:val="000000"/>
          <w:lang w:bidi="ru-RU"/>
        </w:rPr>
        <w:t>.</w:t>
      </w:r>
      <w:r w:rsidRPr="00BE163F">
        <w:rPr>
          <w:color w:val="000000"/>
        </w:rPr>
        <w:t xml:space="preserve"> </w:t>
      </w:r>
    </w:p>
    <w:p w14:paraId="71A4B74A" w14:textId="6912DB36" w:rsidR="008B72B0" w:rsidRPr="00BE163F" w:rsidRDefault="008F4CD9" w:rsidP="00D223DE">
      <w:pPr>
        <w:pStyle w:val="a8"/>
      </w:pPr>
      <w:r w:rsidRPr="00BE163F">
        <w:rPr>
          <w:lang w:bidi="ru-RU"/>
        </w:rPr>
        <w:t>Напишите</w:t>
      </w:r>
      <w:r w:rsidR="00BE163F">
        <w:t xml:space="preserve"> </w:t>
      </w:r>
      <w:r w:rsidRPr="00BE163F">
        <w:rPr>
          <w:lang w:bidi="ru-RU"/>
        </w:rPr>
        <w:t>программу,</w:t>
      </w:r>
      <w:r w:rsidR="00BE163F">
        <w:t xml:space="preserve"> </w:t>
      </w:r>
      <w:r w:rsidRPr="00BE163F">
        <w:rPr>
          <w:lang w:bidi="ru-RU"/>
        </w:rPr>
        <w:t>которая</w:t>
      </w:r>
      <w:r w:rsidR="00BE163F">
        <w:t xml:space="preserve"> </w:t>
      </w:r>
      <w:r w:rsidRPr="00BE163F">
        <w:rPr>
          <w:lang w:bidi="ru-RU"/>
        </w:rPr>
        <w:t>отображает</w:t>
      </w:r>
      <w:r w:rsidR="00BE163F">
        <w:t xml:space="preserve"> </w:t>
      </w:r>
      <w:r w:rsidRPr="00BE163F">
        <w:rPr>
          <w:lang w:bidi="ru-RU"/>
        </w:rPr>
        <w:t>положение</w:t>
      </w:r>
      <w:r w:rsidR="00BE163F">
        <w:t xml:space="preserve"> </w:t>
      </w:r>
      <w:r w:rsidRPr="00BE163F">
        <w:rPr>
          <w:lang w:bidi="ru-RU"/>
        </w:rPr>
        <w:t>мыши,</w:t>
      </w:r>
      <w:r w:rsidR="00BE163F">
        <w:t xml:space="preserve"> </w:t>
      </w:r>
      <w:r w:rsidRPr="00BE163F">
        <w:rPr>
          <w:lang w:bidi="ru-RU"/>
        </w:rPr>
        <w:t>используя</w:t>
      </w:r>
      <w:r w:rsidR="00BE163F">
        <w:t xml:space="preserve"> </w:t>
      </w:r>
      <w:r w:rsidRPr="00BE163F">
        <w:rPr>
          <w:lang w:bidi="ru-RU"/>
        </w:rPr>
        <w:t>левые</w:t>
      </w:r>
      <w:r w:rsidRPr="00BE163F">
        <w:t xml:space="preserve"> </w:t>
      </w:r>
      <w:r w:rsidRPr="00BE163F">
        <w:rPr>
          <w:lang w:bidi="ru-RU"/>
        </w:rPr>
        <w:t>четыре</w:t>
      </w:r>
      <w:r w:rsidRPr="00BE163F">
        <w:t xml:space="preserve"> </w:t>
      </w:r>
      <w:proofErr w:type="spellStart"/>
      <w:r>
        <w:rPr>
          <w:lang w:bidi="en-US"/>
        </w:rPr>
        <w:t>hex</w:t>
      </w:r>
      <w:proofErr w:type="spellEnd"/>
      <w:r w:rsidRPr="00BE163F">
        <w:rPr>
          <w:lang w:bidi="ru-RU"/>
        </w:rPr>
        <w:t>-индикатора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отображения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>
        <w:rPr>
          <w:i/>
          <w:iCs/>
          <w:lang w:bidi="en-US"/>
        </w:rPr>
        <w:t>x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четыре</w:t>
      </w:r>
      <w:r w:rsidRPr="00BE163F">
        <w:t xml:space="preserve"> </w:t>
      </w:r>
      <w:r w:rsidRPr="00BE163F">
        <w:rPr>
          <w:lang w:bidi="ru-RU"/>
        </w:rPr>
        <w:t>правых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отображения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>
        <w:rPr>
          <w:i/>
          <w:iCs/>
          <w:lang w:bidi="en-US"/>
        </w:rPr>
        <w:t>y</w:t>
      </w:r>
      <w:r w:rsidRPr="00BE163F">
        <w:rPr>
          <w:lang w:bidi="ru-RU"/>
        </w:rPr>
        <w:t>.</w:t>
      </w:r>
      <w:r w:rsidR="00BE163F">
        <w:t xml:space="preserve"> </w:t>
      </w:r>
    </w:p>
    <w:p w14:paraId="71A4B74B" w14:textId="52EA346F" w:rsidR="008B72B0" w:rsidRPr="00BE163F" w:rsidRDefault="008F4CD9" w:rsidP="00D223DE">
      <w:pPr>
        <w:pStyle w:val="a8"/>
      </w:pPr>
      <w:r w:rsidRPr="00BE163F">
        <w:rPr>
          <w:lang w:bidi="ru-RU"/>
        </w:rPr>
        <w:t>Установите</w:t>
      </w:r>
      <w:r w:rsidR="00BE163F">
        <w:t xml:space="preserve"> </w:t>
      </w:r>
      <w:r w:rsidRPr="00BE163F">
        <w:rPr>
          <w:lang w:bidi="ru-RU"/>
        </w:rPr>
        <w:t>максимальные</w:t>
      </w:r>
      <w:r w:rsidR="00BE163F">
        <w:t xml:space="preserve"> </w:t>
      </w:r>
      <w:r w:rsidRPr="00BE163F">
        <w:rPr>
          <w:lang w:bidi="ru-RU"/>
        </w:rPr>
        <w:t>координаты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>
        <w:rPr>
          <w:lang w:bidi="ru-RU"/>
        </w:rPr>
        <w:t>x</w:t>
      </w:r>
      <w:r w:rsidR="00BE163F">
        <w:t xml:space="preserve"> </w:t>
      </w:r>
      <w:r w:rsidRPr="00BE163F">
        <w:rPr>
          <w:lang w:bidi="ru-RU"/>
        </w:rPr>
        <w:t>и</w:t>
      </w:r>
      <w:r w:rsidR="00BE163F">
        <w:t xml:space="preserve"> </w:t>
      </w:r>
      <w:r>
        <w:rPr>
          <w:lang w:bidi="ru-RU"/>
        </w:rPr>
        <w:t>y</w:t>
      </w:r>
      <w:r w:rsidR="00BE163F">
        <w:t xml:space="preserve"> </w:t>
      </w:r>
      <w:r w:rsidRPr="00BE163F">
        <w:rPr>
          <w:lang w:bidi="ru-RU"/>
        </w:rPr>
        <w:t>равными</w:t>
      </w:r>
      <w:r w:rsidR="00BE163F">
        <w:t xml:space="preserve"> </w:t>
      </w:r>
      <w:r w:rsidRPr="00BE163F">
        <w:rPr>
          <w:lang w:bidi="ru-RU"/>
        </w:rPr>
        <w:t>319</w:t>
      </w:r>
      <w:r w:rsidR="00BE163F">
        <w:t xml:space="preserve"> </w:t>
      </w:r>
      <w:r w:rsidRPr="00BE163F">
        <w:rPr>
          <w:lang w:bidi="ru-RU"/>
        </w:rPr>
        <w:t>и</w:t>
      </w:r>
      <w:r w:rsidR="00BE163F">
        <w:t xml:space="preserve"> </w:t>
      </w:r>
      <w:r w:rsidRPr="00BE163F">
        <w:rPr>
          <w:lang w:bidi="ru-RU"/>
        </w:rPr>
        <w:t>239</w:t>
      </w:r>
      <w:r w:rsidRPr="00BE163F">
        <w:t xml:space="preserve"> </w:t>
      </w:r>
      <w:r w:rsidRPr="00BE163F">
        <w:rPr>
          <w:lang w:bidi="ru-RU"/>
        </w:rPr>
        <w:t>соответственно.</w:t>
      </w:r>
      <w:r w:rsidRPr="00BE163F">
        <w:t xml:space="preserve"> </w:t>
      </w:r>
    </w:p>
    <w:p w14:paraId="71A4B74C" w14:textId="77777777" w:rsidR="008B72B0" w:rsidRPr="00D223DE" w:rsidRDefault="008F4CD9" w:rsidP="00D223DE">
      <w:pPr>
        <w:pStyle w:val="2"/>
      </w:pPr>
      <w:r w:rsidRPr="00D223DE">
        <w:t>Часть</w:t>
      </w:r>
      <w:r w:rsidRPr="00D223DE">
        <w:t xml:space="preserve"> </w:t>
      </w:r>
      <w:r w:rsidRPr="00D223DE">
        <w:t>6.</w:t>
      </w:r>
      <w:r w:rsidRPr="00D223DE">
        <w:rPr>
          <w:rFonts w:eastAsia="Arial"/>
        </w:rPr>
        <w:t xml:space="preserve"> </w:t>
      </w:r>
      <w:r w:rsidRPr="00D223DE">
        <w:t>Отображение</w:t>
      </w:r>
      <w:r w:rsidRPr="00D223DE">
        <w:t xml:space="preserve"> </w:t>
      </w:r>
      <w:r w:rsidRPr="00D223DE">
        <w:t>указателя</w:t>
      </w:r>
      <w:r w:rsidRPr="00D223DE">
        <w:t xml:space="preserve"> </w:t>
      </w:r>
      <w:r w:rsidRPr="00D223DE">
        <w:t>мыши</w:t>
      </w:r>
      <w:r w:rsidRPr="00D223DE">
        <w:t xml:space="preserve"> </w:t>
      </w:r>
      <w:r w:rsidRPr="00D223DE">
        <w:t>на</w:t>
      </w:r>
      <w:r w:rsidRPr="00D223DE">
        <w:t xml:space="preserve"> </w:t>
      </w:r>
      <w:r w:rsidRPr="00D223DE">
        <w:t>VGA</w:t>
      </w:r>
      <w:r w:rsidRPr="00D223DE">
        <w:t xml:space="preserve"> </w:t>
      </w:r>
    </w:p>
    <w:p w14:paraId="71A4B74D" w14:textId="0BFD6A76" w:rsidR="008B72B0" w:rsidRPr="00BE163F" w:rsidRDefault="008F4CD9" w:rsidP="00D223DE">
      <w:pPr>
        <w:pStyle w:val="a8"/>
      </w:pP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этой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должны</w:t>
      </w:r>
      <w:r w:rsidRPr="00BE163F">
        <w:t xml:space="preserve"> </w:t>
      </w:r>
      <w:r w:rsidRPr="00BE163F">
        <w:rPr>
          <w:lang w:bidi="ru-RU"/>
        </w:rPr>
        <w:t>реализовать</w:t>
      </w:r>
      <w:r w:rsidRPr="00BE163F">
        <w:t xml:space="preserve"> </w:t>
      </w:r>
      <w:r w:rsidRPr="00BE163F">
        <w:rPr>
          <w:lang w:bidi="ru-RU"/>
        </w:rPr>
        <w:t>процедуры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отображения</w:t>
      </w:r>
      <w:r w:rsidRPr="00BE163F">
        <w:t xml:space="preserve"> </w:t>
      </w:r>
      <w:r w:rsidRPr="00BE163F">
        <w:rPr>
          <w:lang w:bidi="ru-RU"/>
        </w:rPr>
        <w:t>указателя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экране.</w:t>
      </w:r>
      <w:r w:rsidR="00BE163F">
        <w:t xml:space="preserve"> </w:t>
      </w:r>
      <w:r w:rsidRPr="00BE163F">
        <w:rPr>
          <w:lang w:bidi="ru-RU"/>
        </w:rPr>
        <w:t>Для</w:t>
      </w:r>
      <w:r w:rsidR="00BE163F">
        <w:t xml:space="preserve"> </w:t>
      </w:r>
      <w:r w:rsidRPr="00BE163F">
        <w:rPr>
          <w:lang w:bidi="ru-RU"/>
        </w:rPr>
        <w:t>отображения</w:t>
      </w:r>
      <w:r w:rsidR="00BE163F">
        <w:t xml:space="preserve"> </w:t>
      </w:r>
      <w:r w:rsidRPr="00BE163F">
        <w:rPr>
          <w:lang w:bidi="ru-RU"/>
        </w:rPr>
        <w:t>указателя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экране</w:t>
      </w:r>
      <w:r w:rsidR="00BE163F">
        <w:t xml:space="preserve"> </w:t>
      </w:r>
      <w:r w:rsidRPr="00BE163F">
        <w:rPr>
          <w:lang w:bidi="ru-RU"/>
        </w:rPr>
        <w:t>вы</w:t>
      </w:r>
      <w:r w:rsidR="00BE163F">
        <w:t xml:space="preserve"> </w:t>
      </w:r>
      <w:r w:rsidRPr="00BE163F">
        <w:rPr>
          <w:lang w:bidi="ru-RU"/>
        </w:rPr>
        <w:t>будете</w:t>
      </w:r>
      <w:r w:rsidR="00BE163F">
        <w:t xml:space="preserve"> </w:t>
      </w:r>
      <w:r w:rsidRPr="00BE163F">
        <w:rPr>
          <w:lang w:bidi="ru-RU"/>
        </w:rPr>
        <w:t>использовать</w:t>
      </w:r>
      <w:r w:rsidR="00BE163F">
        <w:t xml:space="preserve"> </w:t>
      </w:r>
      <w:r>
        <w:rPr>
          <w:lang w:bidi="ru-RU"/>
        </w:rPr>
        <w:t>VGA</w:t>
      </w:r>
      <w:r w:rsidRPr="00BE163F">
        <w:t xml:space="preserve"> </w:t>
      </w:r>
      <w:r w:rsidRPr="00BE163F">
        <w:rPr>
          <w:lang w:bidi="ru-RU"/>
        </w:rPr>
        <w:t>контроллер,</w:t>
      </w:r>
      <w:r w:rsidRPr="00BE163F">
        <w:t xml:space="preserve"> </w:t>
      </w:r>
      <w:r w:rsidRPr="00BE163F">
        <w:rPr>
          <w:lang w:bidi="ru-RU"/>
        </w:rPr>
        <w:t>который</w:t>
      </w:r>
      <w:r w:rsidRPr="00BE163F">
        <w:t xml:space="preserve"> </w:t>
      </w:r>
      <w:r w:rsidRPr="00BE163F">
        <w:rPr>
          <w:lang w:bidi="ru-RU"/>
        </w:rPr>
        <w:t>позволяет</w:t>
      </w:r>
      <w:r w:rsidRPr="00BE163F">
        <w:t xml:space="preserve"> </w:t>
      </w:r>
      <w:r w:rsidRPr="00BE163F">
        <w:rPr>
          <w:lang w:bidi="ru-RU"/>
        </w:rPr>
        <w:t>выводить</w:t>
      </w:r>
      <w:r w:rsidRPr="00BE163F">
        <w:t xml:space="preserve"> </w:t>
      </w:r>
      <w:r w:rsidRPr="00BE163F">
        <w:rPr>
          <w:lang w:bidi="ru-RU"/>
        </w:rPr>
        <w:t>изображение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экран</w:t>
      </w:r>
      <w:r w:rsidRPr="00BE163F">
        <w:t xml:space="preserve"> </w:t>
      </w:r>
      <w:r w:rsidRPr="00BE163F">
        <w:rPr>
          <w:lang w:bidi="ru-RU"/>
        </w:rPr>
        <w:t>компьютера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разрешением</w:t>
      </w:r>
      <w:r w:rsidRPr="00BE163F">
        <w:t xml:space="preserve"> </w:t>
      </w:r>
      <w:r w:rsidRPr="00BE163F">
        <w:rPr>
          <w:lang w:bidi="ru-RU"/>
        </w:rPr>
        <w:t>320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240</w:t>
      </w:r>
      <w:r w:rsidRPr="00BE163F">
        <w:t xml:space="preserve"> </w:t>
      </w:r>
      <w:r w:rsidRPr="00BE163F">
        <w:rPr>
          <w:lang w:bidi="ru-RU"/>
        </w:rPr>
        <w:t>пикселей.</w:t>
      </w:r>
      <w:r w:rsidRPr="00BE163F">
        <w:t xml:space="preserve"> </w:t>
      </w:r>
      <w:r w:rsidRPr="00BE163F">
        <w:rPr>
          <w:lang w:bidi="ru-RU"/>
        </w:rPr>
        <w:t>Изображение,</w:t>
      </w:r>
      <w:r w:rsidRPr="00BE163F">
        <w:t xml:space="preserve"> </w:t>
      </w:r>
      <w:r w:rsidRPr="00BE163F">
        <w:rPr>
          <w:lang w:bidi="ru-RU"/>
        </w:rPr>
        <w:t>отображаемое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экране,</w:t>
      </w:r>
      <w:r w:rsidRPr="00BE163F">
        <w:t xml:space="preserve"> </w:t>
      </w:r>
      <w:r w:rsidRPr="00BE163F">
        <w:rPr>
          <w:lang w:bidi="ru-RU"/>
        </w:rPr>
        <w:t>сохраняется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памяти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может</w:t>
      </w:r>
      <w:r w:rsidRPr="00BE163F">
        <w:t xml:space="preserve"> </w:t>
      </w:r>
      <w:r w:rsidRPr="00BE163F">
        <w:rPr>
          <w:lang w:bidi="ru-RU"/>
        </w:rPr>
        <w:t>быть</w:t>
      </w:r>
      <w:r w:rsidRPr="00BE163F">
        <w:t xml:space="preserve"> </w:t>
      </w:r>
      <w:r w:rsidRPr="00BE163F">
        <w:rPr>
          <w:lang w:bidi="ru-RU"/>
        </w:rPr>
        <w:t>легко</w:t>
      </w:r>
      <w:r w:rsidRPr="00BE163F">
        <w:t xml:space="preserve"> </w:t>
      </w:r>
      <w:r w:rsidRPr="00BE163F">
        <w:rPr>
          <w:lang w:bidi="ru-RU"/>
        </w:rPr>
        <w:t>изменено.</w:t>
      </w:r>
      <w:r w:rsidRPr="00BE163F">
        <w:t xml:space="preserve"> </w:t>
      </w:r>
    </w:p>
    <w:p w14:paraId="71A4B74E" w14:textId="11830B01" w:rsidR="008B72B0" w:rsidRPr="00BE163F" w:rsidRDefault="008F4CD9" w:rsidP="00D223DE">
      <w:pPr>
        <w:pStyle w:val="a8"/>
      </w:pPr>
      <w:r w:rsidRPr="00BE163F">
        <w:rPr>
          <w:lang w:bidi="ru-RU"/>
        </w:rPr>
        <w:t>Чтобы</w:t>
      </w:r>
      <w:r w:rsidR="00BE163F">
        <w:t xml:space="preserve"> </w:t>
      </w:r>
      <w:r w:rsidRPr="00BE163F">
        <w:rPr>
          <w:lang w:bidi="ru-RU"/>
        </w:rPr>
        <w:t>нарисовать</w:t>
      </w:r>
      <w:r w:rsidR="00BE163F">
        <w:t xml:space="preserve"> </w:t>
      </w:r>
      <w:r w:rsidRPr="00BE163F">
        <w:rPr>
          <w:lang w:bidi="ru-RU"/>
        </w:rPr>
        <w:t>указатель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экране,</w:t>
      </w:r>
      <w:r w:rsidR="00BE163F">
        <w:t xml:space="preserve"> </w:t>
      </w:r>
      <w:r w:rsidRPr="00BE163F">
        <w:rPr>
          <w:lang w:bidi="ru-RU"/>
        </w:rPr>
        <w:t>необходимо</w:t>
      </w:r>
      <w:r w:rsidR="00BE163F">
        <w:t xml:space="preserve"> </w:t>
      </w:r>
      <w:r w:rsidRPr="00BE163F">
        <w:rPr>
          <w:lang w:bidi="ru-RU"/>
        </w:rPr>
        <w:t>определить</w:t>
      </w:r>
      <w:r w:rsidR="00BE163F">
        <w:t xml:space="preserve"> </w:t>
      </w:r>
      <w:r w:rsidRPr="00BE163F">
        <w:rPr>
          <w:lang w:bidi="ru-RU"/>
        </w:rPr>
        <w:t>форму</w:t>
      </w:r>
      <w:r w:rsidRPr="00BE163F">
        <w:t xml:space="preserve"> </w:t>
      </w:r>
      <w:r w:rsidRPr="00BE163F">
        <w:rPr>
          <w:lang w:bidi="ru-RU"/>
        </w:rPr>
        <w:t>указателя,</w:t>
      </w:r>
      <w:r w:rsidRPr="00BE163F">
        <w:t xml:space="preserve"> </w:t>
      </w:r>
      <w:r w:rsidRPr="00BE163F">
        <w:rPr>
          <w:lang w:bidi="ru-RU"/>
        </w:rPr>
        <w:t>а</w:t>
      </w:r>
      <w:r w:rsidRPr="00BE163F">
        <w:t xml:space="preserve"> </w:t>
      </w:r>
      <w:r w:rsidRPr="00BE163F">
        <w:rPr>
          <w:lang w:bidi="ru-RU"/>
        </w:rPr>
        <w:t>также</w:t>
      </w:r>
      <w:r w:rsidRPr="00BE163F">
        <w:t xml:space="preserve"> </w:t>
      </w:r>
      <w:r w:rsidRPr="00BE163F">
        <w:rPr>
          <w:lang w:bidi="ru-RU"/>
        </w:rPr>
        <w:t>дополнительный</w:t>
      </w:r>
      <w:r w:rsidRPr="00BE163F">
        <w:t xml:space="preserve"> </w:t>
      </w:r>
      <w:r w:rsidRPr="00BE163F">
        <w:rPr>
          <w:lang w:bidi="ru-RU"/>
        </w:rPr>
        <w:t>буфер,</w:t>
      </w:r>
      <w:r w:rsidRPr="00BE163F">
        <w:t xml:space="preserve"> </w:t>
      </w:r>
      <w:r w:rsidRPr="00BE163F">
        <w:rPr>
          <w:lang w:bidi="ru-RU"/>
        </w:rPr>
        <w:t>содержащий</w:t>
      </w:r>
      <w:r w:rsidRPr="00BE163F">
        <w:t xml:space="preserve"> </w:t>
      </w:r>
      <w:r w:rsidRPr="00BE163F">
        <w:rPr>
          <w:lang w:bidi="ru-RU"/>
        </w:rPr>
        <w:t>содержимое</w:t>
      </w:r>
      <w:r w:rsidRPr="00BE163F">
        <w:t xml:space="preserve"> </w:t>
      </w:r>
      <w:r w:rsidRPr="00BE163F">
        <w:rPr>
          <w:lang w:bidi="ru-RU"/>
        </w:rPr>
        <w:t>экрана</w:t>
      </w:r>
      <w:r w:rsidRPr="00BE163F">
        <w:t xml:space="preserve"> </w:t>
      </w:r>
      <w:r w:rsidRPr="00BE163F">
        <w:rPr>
          <w:lang w:bidi="ru-RU"/>
        </w:rPr>
        <w:t>под</w:t>
      </w:r>
      <w:r w:rsidRPr="00BE163F">
        <w:t xml:space="preserve"> </w:t>
      </w:r>
      <w:r w:rsidRPr="00BE163F">
        <w:rPr>
          <w:lang w:bidi="ru-RU"/>
        </w:rPr>
        <w:t>указателем</w:t>
      </w:r>
      <w:r w:rsidRPr="00BE163F">
        <w:t xml:space="preserve"> </w:t>
      </w:r>
      <w:r w:rsidRPr="00BE163F">
        <w:rPr>
          <w:lang w:bidi="ru-RU"/>
        </w:rPr>
        <w:t>мыши.</w:t>
      </w:r>
      <w:r w:rsidRPr="00BE163F">
        <w:t xml:space="preserve"> </w:t>
      </w:r>
      <w:r w:rsidRPr="00BE163F">
        <w:rPr>
          <w:lang w:bidi="ru-RU"/>
        </w:rPr>
        <w:t>Вам</w:t>
      </w:r>
      <w:r w:rsidRPr="00BE163F">
        <w:t xml:space="preserve"> </w:t>
      </w:r>
      <w:r w:rsidRPr="00BE163F">
        <w:rPr>
          <w:lang w:bidi="ru-RU"/>
        </w:rPr>
        <w:t>следует</w:t>
      </w:r>
      <w:r w:rsidRPr="00BE163F">
        <w:t xml:space="preserve"> </w:t>
      </w:r>
      <w:r w:rsidRPr="00BE163F">
        <w:rPr>
          <w:lang w:bidi="ru-RU"/>
        </w:rPr>
        <w:t>использовать</w:t>
      </w:r>
      <w:r w:rsidRPr="00BE163F">
        <w:t xml:space="preserve"> </w:t>
      </w:r>
      <w:r w:rsidRPr="00BE163F">
        <w:rPr>
          <w:lang w:bidi="ru-RU"/>
        </w:rPr>
        <w:t>дополнительный</w:t>
      </w:r>
      <w:r w:rsidRPr="00BE163F">
        <w:t xml:space="preserve"> </w:t>
      </w:r>
      <w:r w:rsidRPr="00BE163F">
        <w:rPr>
          <w:lang w:bidi="ru-RU"/>
        </w:rPr>
        <w:t>буфер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сохранения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экрана,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которой</w:t>
      </w:r>
      <w:r w:rsidR="00BE163F">
        <w:t xml:space="preserve"> </w:t>
      </w:r>
      <w:r w:rsidRPr="00BE163F">
        <w:rPr>
          <w:lang w:bidi="ru-RU"/>
        </w:rPr>
        <w:t>отображается</w:t>
      </w:r>
      <w:r w:rsidR="00BE163F">
        <w:t xml:space="preserve"> </w:t>
      </w:r>
      <w:r w:rsidRPr="00BE163F">
        <w:rPr>
          <w:lang w:bidi="ru-RU"/>
        </w:rPr>
        <w:t>изображение</w:t>
      </w:r>
      <w:r w:rsidR="00BE163F">
        <w:t xml:space="preserve"> </w:t>
      </w:r>
      <w:r w:rsidRPr="00BE163F">
        <w:rPr>
          <w:lang w:bidi="ru-RU"/>
        </w:rPr>
        <w:t>мыши.</w:t>
      </w:r>
      <w:r w:rsidR="00BE163F">
        <w:t xml:space="preserve"> </w:t>
      </w:r>
      <w:r w:rsidRPr="00BE163F">
        <w:rPr>
          <w:lang w:bidi="ru-RU"/>
        </w:rPr>
        <w:t>Затем,</w:t>
      </w:r>
      <w:r w:rsidR="00BE163F">
        <w:t xml:space="preserve"> </w:t>
      </w:r>
      <w:r w:rsidRPr="00BE163F">
        <w:rPr>
          <w:lang w:bidi="ru-RU"/>
        </w:rPr>
        <w:t>когда</w:t>
      </w:r>
      <w:r w:rsidR="00BE163F">
        <w:t xml:space="preserve"> </w:t>
      </w:r>
      <w:r w:rsidRPr="00BE163F">
        <w:rPr>
          <w:lang w:bidi="ru-RU"/>
        </w:rPr>
        <w:t>мышь</w:t>
      </w:r>
      <w:r w:rsidR="00BE163F">
        <w:t xml:space="preserve"> </w:t>
      </w:r>
      <w:r w:rsidRPr="00BE163F">
        <w:rPr>
          <w:lang w:bidi="ru-RU"/>
        </w:rPr>
        <w:t>будет</w:t>
      </w:r>
      <w:r w:rsidR="00BE163F">
        <w:t xml:space="preserve"> </w:t>
      </w:r>
      <w:r w:rsidRPr="00BE163F">
        <w:rPr>
          <w:lang w:bidi="ru-RU"/>
        </w:rPr>
        <w:t>перемещена</w:t>
      </w:r>
      <w:r w:rsid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будущем,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сможете</w:t>
      </w:r>
      <w:r w:rsidRPr="00BE163F">
        <w:t xml:space="preserve"> </w:t>
      </w:r>
      <w:r w:rsidRPr="00BE163F">
        <w:rPr>
          <w:lang w:bidi="ru-RU"/>
        </w:rPr>
        <w:t>легко</w:t>
      </w:r>
      <w:r w:rsidRPr="00BE163F">
        <w:t xml:space="preserve"> </w:t>
      </w:r>
      <w:r w:rsidRPr="00BE163F">
        <w:rPr>
          <w:lang w:bidi="ru-RU"/>
        </w:rPr>
        <w:t>восстановить</w:t>
      </w:r>
      <w:r w:rsidRPr="00BE163F">
        <w:t xml:space="preserve"> </w:t>
      </w:r>
      <w:r w:rsidRPr="00BE163F">
        <w:rPr>
          <w:lang w:bidi="ru-RU"/>
        </w:rPr>
        <w:t>содержимое</w:t>
      </w:r>
      <w:r w:rsidRPr="00BE163F">
        <w:t xml:space="preserve"> </w:t>
      </w:r>
      <w:r w:rsidRPr="00BE163F">
        <w:rPr>
          <w:lang w:bidi="ru-RU"/>
        </w:rPr>
        <w:t>экрана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переместить</w:t>
      </w:r>
      <w:r w:rsidRPr="00BE163F">
        <w:t xml:space="preserve"> </w:t>
      </w:r>
      <w:r w:rsidRPr="00BE163F">
        <w:rPr>
          <w:lang w:bidi="ru-RU"/>
        </w:rPr>
        <w:t>мышь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новое</w:t>
      </w:r>
      <w:r w:rsidRPr="00BE163F">
        <w:t xml:space="preserve"> </w:t>
      </w:r>
      <w:r w:rsidRPr="00BE163F">
        <w:rPr>
          <w:lang w:bidi="ru-RU"/>
        </w:rPr>
        <w:t>место.</w:t>
      </w:r>
      <w:r w:rsidRPr="00BE163F">
        <w:t xml:space="preserve"> </w:t>
      </w:r>
    </w:p>
    <w:p w14:paraId="71A4B74F" w14:textId="77777777" w:rsidR="008B72B0" w:rsidRPr="00BE163F" w:rsidRDefault="008F4CD9" w:rsidP="00D223DE">
      <w:pPr>
        <w:pStyle w:val="a8"/>
      </w:pP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определить</w:t>
      </w:r>
      <w:r w:rsidRPr="00BE163F">
        <w:t xml:space="preserve"> </w:t>
      </w:r>
      <w:r w:rsidRPr="00BE163F">
        <w:rPr>
          <w:lang w:bidi="ru-RU"/>
        </w:rPr>
        <w:t>форму</w:t>
      </w:r>
      <w:r w:rsidRPr="00BE163F">
        <w:t xml:space="preserve"> </w:t>
      </w:r>
      <w:r w:rsidRPr="00BE163F">
        <w:rPr>
          <w:lang w:bidi="ru-RU"/>
        </w:rPr>
        <w:t>указателя</w:t>
      </w:r>
      <w:r w:rsidRPr="00BE163F">
        <w:t xml:space="preserve"> </w:t>
      </w:r>
      <w:r w:rsidRPr="00BE163F">
        <w:rPr>
          <w:lang w:bidi="ru-RU"/>
        </w:rPr>
        <w:t>мыши,</w:t>
      </w:r>
      <w:r w:rsidRPr="00BE163F">
        <w:t xml:space="preserve"> </w:t>
      </w:r>
      <w:r w:rsidRPr="00BE163F">
        <w:rPr>
          <w:lang w:bidi="ru-RU"/>
        </w:rPr>
        <w:t>используйте</w:t>
      </w:r>
      <w:r w:rsidRPr="00BE163F">
        <w:t xml:space="preserve"> </w:t>
      </w:r>
      <w:r w:rsidRPr="00BE163F">
        <w:rPr>
          <w:lang w:bidi="ru-RU"/>
        </w:rPr>
        <w:t>матрицу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16</w:t>
      </w:r>
      <w:r w:rsidRPr="00BE163F">
        <w:t xml:space="preserve"> </w:t>
      </w:r>
      <w:r w:rsidRPr="00BE163F">
        <w:rPr>
          <w:lang w:bidi="ru-RU"/>
        </w:rPr>
        <w:t>строк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8</w:t>
      </w:r>
      <w:r w:rsidRPr="00BE163F">
        <w:t xml:space="preserve"> </w:t>
      </w:r>
      <w:r w:rsidRPr="00BE163F">
        <w:rPr>
          <w:lang w:bidi="ru-RU"/>
        </w:rPr>
        <w:t>столбцов.</w:t>
      </w:r>
      <w:r w:rsidRPr="00BE163F">
        <w:t xml:space="preserve"> </w:t>
      </w:r>
      <w:r w:rsidRPr="00BE163F">
        <w:rPr>
          <w:lang w:bidi="ru-RU"/>
        </w:rPr>
        <w:t>Каждая</w:t>
      </w:r>
      <w:r w:rsidRPr="00BE163F">
        <w:t xml:space="preserve"> </w:t>
      </w:r>
      <w:r w:rsidRPr="00BE163F">
        <w:rPr>
          <w:lang w:bidi="ru-RU"/>
        </w:rPr>
        <w:t>запись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матрице</w:t>
      </w:r>
      <w:r w:rsidRPr="00BE163F">
        <w:t xml:space="preserve"> </w:t>
      </w:r>
      <w:r w:rsidRPr="00BE163F">
        <w:rPr>
          <w:lang w:bidi="ru-RU"/>
        </w:rPr>
        <w:t>должна</w:t>
      </w:r>
      <w:r w:rsidRPr="00BE163F">
        <w:t xml:space="preserve"> </w:t>
      </w:r>
      <w:r w:rsidRPr="00BE163F">
        <w:rPr>
          <w:lang w:bidi="ru-RU"/>
        </w:rPr>
        <w:t>содержать</w:t>
      </w:r>
      <w:r w:rsidRPr="00BE163F">
        <w:t xml:space="preserve"> </w:t>
      </w:r>
      <w:r w:rsidRPr="00BE163F">
        <w:rPr>
          <w:lang w:bidi="ru-RU"/>
        </w:rPr>
        <w:t>одно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трех</w:t>
      </w:r>
      <w:r w:rsidRPr="00BE163F">
        <w:t xml:space="preserve"> </w:t>
      </w:r>
      <w:r w:rsidRPr="00BE163F">
        <w:rPr>
          <w:lang w:bidi="ru-RU"/>
        </w:rPr>
        <w:t>значений:</w:t>
      </w:r>
      <w:r w:rsidRPr="00BE163F">
        <w:t xml:space="preserve"> </w:t>
      </w:r>
    </w:p>
    <w:p w14:paraId="71A4B750" w14:textId="5BCCF54A" w:rsidR="008B72B0" w:rsidRPr="00BE163F" w:rsidRDefault="008F4CD9">
      <w:pPr>
        <w:numPr>
          <w:ilvl w:val="0"/>
          <w:numId w:val="9"/>
        </w:numPr>
        <w:spacing w:before="48" w:line="265" w:lineRule="atLeast"/>
        <w:ind w:right="-200"/>
        <w:jc w:val="both"/>
      </w:pPr>
      <w:r w:rsidRPr="00BE163F">
        <w:rPr>
          <w:color w:val="000000"/>
          <w:lang w:bidi="ru-RU"/>
        </w:rPr>
        <w:t>0</w:t>
      </w:r>
      <w:r w:rsid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–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указывает,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что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соответствующий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пиксель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указателя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черный.</w:t>
      </w:r>
      <w:r w:rsidR="00BE163F">
        <w:rPr>
          <w:color w:val="000000"/>
        </w:rPr>
        <w:t xml:space="preserve"> </w:t>
      </w:r>
    </w:p>
    <w:p w14:paraId="71A4B751" w14:textId="39463367" w:rsidR="008B72B0" w:rsidRPr="00BE163F" w:rsidRDefault="008F4CD9">
      <w:pPr>
        <w:numPr>
          <w:ilvl w:val="0"/>
          <w:numId w:val="9"/>
        </w:numPr>
        <w:spacing w:before="48" w:line="265" w:lineRule="atLeast"/>
        <w:ind w:right="-200"/>
        <w:jc w:val="both"/>
      </w:pPr>
      <w:r w:rsidRPr="00BE163F">
        <w:rPr>
          <w:color w:val="000000"/>
          <w:lang w:bidi="ru-RU"/>
        </w:rPr>
        <w:t>1</w:t>
      </w:r>
      <w:r w:rsid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–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указывает,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что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соответствующий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пиксель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указателя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белый.</w:t>
      </w:r>
      <w:r w:rsidR="00BE163F">
        <w:rPr>
          <w:color w:val="000000"/>
        </w:rPr>
        <w:t xml:space="preserve"> </w:t>
      </w:r>
    </w:p>
    <w:p w14:paraId="71A4B752" w14:textId="00E3FB0C" w:rsidR="008B72B0" w:rsidRPr="00BE163F" w:rsidRDefault="008F4CD9">
      <w:pPr>
        <w:numPr>
          <w:ilvl w:val="0"/>
          <w:numId w:val="9"/>
        </w:numPr>
        <w:spacing w:before="1" w:line="317" w:lineRule="atLeast"/>
        <w:ind w:right="210"/>
      </w:pPr>
      <w:r w:rsidRPr="00BE163F">
        <w:rPr>
          <w:color w:val="000000"/>
          <w:lang w:bidi="ru-RU"/>
        </w:rPr>
        <w:t>-1</w:t>
      </w:r>
      <w:r w:rsid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–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указывает,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что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соответствующий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пиксель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указателя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прозрачный.</w:t>
      </w:r>
      <w:r w:rsidRPr="00BE163F">
        <w:rPr>
          <w:color w:val="000000"/>
        </w:rPr>
        <w:t xml:space="preserve"> </w:t>
      </w:r>
      <w:r w:rsidRPr="00D223DE">
        <w:rPr>
          <w:rStyle w:val="a9"/>
        </w:rPr>
        <w:t>Прозрачные</w:t>
      </w:r>
      <w:r w:rsidRPr="00D223DE">
        <w:rPr>
          <w:rStyle w:val="a9"/>
        </w:rPr>
        <w:t xml:space="preserve"> </w:t>
      </w:r>
      <w:r w:rsidRPr="00D223DE">
        <w:rPr>
          <w:rStyle w:val="a9"/>
        </w:rPr>
        <w:t>пиксели</w:t>
      </w:r>
      <w:r w:rsidRPr="00D223DE">
        <w:rPr>
          <w:rStyle w:val="a9"/>
        </w:rPr>
        <w:t xml:space="preserve"> </w:t>
      </w:r>
      <w:r w:rsidRPr="00D223DE">
        <w:rPr>
          <w:rStyle w:val="a9"/>
        </w:rPr>
        <w:t>не</w:t>
      </w:r>
      <w:r w:rsidRPr="00D223DE">
        <w:rPr>
          <w:rStyle w:val="a9"/>
        </w:rPr>
        <w:t xml:space="preserve"> </w:t>
      </w:r>
      <w:r w:rsidRPr="00D223DE">
        <w:rPr>
          <w:rStyle w:val="a9"/>
        </w:rPr>
        <w:t>отображаются</w:t>
      </w:r>
      <w:r w:rsidRPr="00D223DE">
        <w:rPr>
          <w:rStyle w:val="a9"/>
        </w:rPr>
        <w:t xml:space="preserve"> </w:t>
      </w:r>
      <w:r w:rsidRPr="00D223DE">
        <w:rPr>
          <w:rStyle w:val="a9"/>
        </w:rPr>
        <w:t>при</w:t>
      </w:r>
      <w:r w:rsidRPr="00D223DE">
        <w:rPr>
          <w:rStyle w:val="a9"/>
        </w:rPr>
        <w:t xml:space="preserve"> </w:t>
      </w:r>
      <w:r w:rsidRPr="00D223DE">
        <w:rPr>
          <w:rStyle w:val="a9"/>
        </w:rPr>
        <w:t>наведении</w:t>
      </w:r>
      <w:r w:rsidRPr="00D223DE">
        <w:rPr>
          <w:rStyle w:val="a9"/>
        </w:rPr>
        <w:t xml:space="preserve"> </w:t>
      </w:r>
      <w:r w:rsidRPr="00D223DE">
        <w:rPr>
          <w:rStyle w:val="a9"/>
        </w:rPr>
        <w:t>указателя</w:t>
      </w:r>
      <w:r w:rsidRPr="00D223DE">
        <w:rPr>
          <w:rStyle w:val="a9"/>
        </w:rPr>
        <w:t xml:space="preserve"> </w:t>
      </w:r>
      <w:r w:rsidRPr="00D223DE">
        <w:rPr>
          <w:rStyle w:val="a9"/>
        </w:rPr>
        <w:t>мыши.</w:t>
      </w:r>
      <w:r w:rsidRPr="00BE163F">
        <w:rPr>
          <w:color w:val="000000"/>
        </w:rPr>
        <w:t xml:space="preserve"> </w:t>
      </w:r>
    </w:p>
    <w:p w14:paraId="71A4B753" w14:textId="3E6EE310" w:rsidR="008B72B0" w:rsidRPr="00BE163F" w:rsidRDefault="008F4CD9" w:rsidP="00D223DE">
      <w:pPr>
        <w:pStyle w:val="a8"/>
      </w:pPr>
      <w:r w:rsidRPr="00BE163F">
        <w:rPr>
          <w:lang w:bidi="ru-RU"/>
        </w:rPr>
        <w:lastRenderedPageBreak/>
        <w:t>Матрица</w:t>
      </w:r>
      <w:r w:rsidR="00BE163F">
        <w:t xml:space="preserve"> </w:t>
      </w:r>
      <w:r w:rsidRPr="00BE163F">
        <w:rPr>
          <w:lang w:bidi="ru-RU"/>
        </w:rPr>
        <w:t>и</w:t>
      </w:r>
      <w:r w:rsidR="00BE163F">
        <w:t xml:space="preserve"> </w:t>
      </w:r>
      <w:r w:rsidRPr="00BE163F">
        <w:rPr>
          <w:lang w:bidi="ru-RU"/>
        </w:rPr>
        <w:t>изображение</w:t>
      </w:r>
      <w:r w:rsidR="00BE163F">
        <w:t xml:space="preserve"> </w:t>
      </w:r>
      <w:r w:rsidRPr="00BE163F">
        <w:rPr>
          <w:lang w:bidi="ru-RU"/>
        </w:rPr>
        <w:t>указателя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 w:rsidRPr="00BE163F">
        <w:rPr>
          <w:lang w:bidi="ru-RU"/>
        </w:rPr>
        <w:t>приведены</w:t>
      </w:r>
      <w:r w:rsid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hyperlink w:anchor="_page4_x148.00_y595.92" w:history="1">
        <w:r w:rsidRPr="00BE163F">
          <w:rPr>
            <w:spacing w:val="5"/>
          </w:rPr>
          <w:t xml:space="preserve"> </w:t>
        </w:r>
        <w:r w:rsidRPr="00BE163F">
          <w:rPr>
            <w:lang w:bidi="ru-RU"/>
          </w:rPr>
          <w:t>рисунке</w:t>
        </w:r>
        <w:r w:rsidR="00BE163F">
          <w:t xml:space="preserve"> </w:t>
        </w:r>
        <w:r w:rsidRPr="00BE163F">
          <w:rPr>
            <w:lang w:bidi="ru-RU"/>
          </w:rPr>
          <w:t>№2.</w:t>
        </w:r>
      </w:hyperlink>
      <w:r w:rsidR="00BE163F">
        <w:t xml:space="preserve"> </w:t>
      </w:r>
      <w:r w:rsidRPr="00BE163F">
        <w:rPr>
          <w:lang w:bidi="ru-RU"/>
        </w:rPr>
        <w:t>Обратите</w:t>
      </w:r>
      <w:r w:rsidRPr="00BE163F">
        <w:t xml:space="preserve"> </w:t>
      </w:r>
      <w:r w:rsidRPr="00BE163F">
        <w:rPr>
          <w:lang w:bidi="ru-RU"/>
        </w:rPr>
        <w:t>внимание,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обозначения</w:t>
      </w:r>
      <w:r w:rsidRPr="00BE163F">
        <w:t xml:space="preserve"> </w:t>
      </w:r>
      <w:r w:rsidRPr="00BE163F">
        <w:rPr>
          <w:lang w:bidi="ru-RU"/>
        </w:rPr>
        <w:t>прозрачных</w:t>
      </w:r>
      <w:r w:rsidRPr="00BE163F">
        <w:t xml:space="preserve"> </w:t>
      </w:r>
      <w:r w:rsidRPr="00BE163F">
        <w:rPr>
          <w:lang w:bidi="ru-RU"/>
        </w:rPr>
        <w:t>пикселей</w:t>
      </w:r>
      <w:r w:rsidRPr="00BE163F">
        <w:t xml:space="preserve"> </w:t>
      </w:r>
      <w:r w:rsidRPr="00BE163F">
        <w:rPr>
          <w:lang w:bidi="ru-RU"/>
        </w:rPr>
        <w:t>используется</w:t>
      </w:r>
      <w:r w:rsidRPr="00BE163F">
        <w:t xml:space="preserve"> </w:t>
      </w:r>
      <w:r w:rsidRPr="00BE163F">
        <w:rPr>
          <w:lang w:bidi="ru-RU"/>
        </w:rPr>
        <w:t>светло-голубой</w:t>
      </w:r>
      <w:r w:rsidRPr="00BE163F">
        <w:t xml:space="preserve"> </w:t>
      </w:r>
      <w:r w:rsidRPr="00BE163F">
        <w:rPr>
          <w:lang w:bidi="ru-RU"/>
        </w:rPr>
        <w:t>цвет.</w:t>
      </w:r>
      <w:r w:rsidRPr="00BE163F">
        <w:t xml:space="preserve"> </w:t>
      </w:r>
    </w:p>
    <w:p w14:paraId="71A4B754" w14:textId="77777777" w:rsidR="008B72B0" w:rsidRDefault="008F4CD9" w:rsidP="00D223DE">
      <w:pPr>
        <w:pStyle w:val="aa"/>
      </w:pPr>
      <w:r>
        <w:pict w14:anchorId="71A4B791">
          <v:shape id="_x0000_i1028" type="#_x0000_t75" style="width:375.65pt;height:267.35pt" o:allowincell="f">
            <v:imagedata r:id="rId8" o:title=""/>
          </v:shape>
        </w:pict>
      </w:r>
    </w:p>
    <w:p w14:paraId="71A4B755" w14:textId="77777777" w:rsidR="008B72B0" w:rsidRPr="00BE163F" w:rsidRDefault="008F4CD9">
      <w:pPr>
        <w:spacing w:before="12" w:line="265" w:lineRule="atLeast"/>
        <w:ind w:left="390" w:right="-200"/>
        <w:jc w:val="both"/>
      </w:pPr>
      <w:r w:rsidRPr="00BE163F">
        <w:rPr>
          <w:color w:val="000000"/>
          <w:lang w:bidi="ru-RU"/>
        </w:rPr>
        <w:t>Рисунок</w:t>
      </w:r>
      <w:r w:rsidRPr="00BE163F">
        <w:rPr>
          <w:color w:val="000000"/>
        </w:rPr>
        <w:t xml:space="preserve"> </w:t>
      </w:r>
      <w:bookmarkStart w:id="3" w:name="_page4_x148.00_y595.92"/>
      <w:bookmarkEnd w:id="3"/>
      <w:r w:rsidRPr="00BE163F">
        <w:rPr>
          <w:color w:val="000000"/>
          <w:lang w:bidi="ru-RU"/>
        </w:rPr>
        <w:t>№2.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Матрица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графическое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представление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курсора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компьютерной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мыши.</w:t>
      </w:r>
      <w:r w:rsidRPr="00BE163F">
        <w:rPr>
          <w:color w:val="000000"/>
        </w:rPr>
        <w:t xml:space="preserve"> </w:t>
      </w:r>
    </w:p>
    <w:p w14:paraId="71A4B756" w14:textId="77777777" w:rsidR="008B72B0" w:rsidRPr="00BE163F" w:rsidRDefault="008F4CD9" w:rsidP="00D223DE">
      <w:pPr>
        <w:pStyle w:val="a8"/>
      </w:pPr>
      <w:r w:rsidRPr="00BE163F">
        <w:rPr>
          <w:lang w:bidi="ru-RU"/>
        </w:rPr>
        <w:t>Дополнительный</w:t>
      </w:r>
      <w:r w:rsidRPr="00BE163F">
        <w:t xml:space="preserve"> </w:t>
      </w:r>
      <w:r w:rsidRPr="00BE163F">
        <w:rPr>
          <w:lang w:bidi="ru-RU"/>
        </w:rPr>
        <w:t>буфер</w:t>
      </w:r>
      <w:r w:rsidRPr="00BE163F">
        <w:t xml:space="preserve"> </w:t>
      </w:r>
      <w:r w:rsidRPr="00BE163F">
        <w:rPr>
          <w:lang w:bidi="ru-RU"/>
        </w:rPr>
        <w:t>также</w:t>
      </w:r>
      <w:r w:rsidRPr="00BE163F">
        <w:t xml:space="preserve"> </w:t>
      </w:r>
      <w:r w:rsidRPr="00BE163F">
        <w:rPr>
          <w:lang w:bidi="ru-RU"/>
        </w:rPr>
        <w:t>должен</w:t>
      </w:r>
      <w:r w:rsidRPr="00BE163F">
        <w:t xml:space="preserve"> </w:t>
      </w:r>
      <w:r w:rsidRPr="00BE163F">
        <w:rPr>
          <w:lang w:bidi="ru-RU"/>
        </w:rPr>
        <w:t>состоять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16</w:t>
      </w:r>
      <w:r w:rsidRPr="00BE163F">
        <w:t xml:space="preserve"> </w:t>
      </w:r>
      <w:r w:rsidRPr="00BE163F">
        <w:rPr>
          <w:lang w:bidi="ru-RU"/>
        </w:rPr>
        <w:t>строк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8</w:t>
      </w:r>
      <w:r w:rsidRPr="00BE163F">
        <w:t xml:space="preserve"> </w:t>
      </w:r>
      <w:r w:rsidRPr="00BE163F">
        <w:rPr>
          <w:lang w:bidi="ru-RU"/>
        </w:rPr>
        <w:t>столбцов,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каждом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которых</w:t>
      </w:r>
      <w:r w:rsidRPr="00BE163F">
        <w:t xml:space="preserve"> </w:t>
      </w:r>
      <w:r w:rsidRPr="00BE163F">
        <w:rPr>
          <w:lang w:bidi="ru-RU"/>
        </w:rPr>
        <w:t>хранится</w:t>
      </w:r>
      <w:r w:rsidRPr="00BE163F">
        <w:t xml:space="preserve"> </w:t>
      </w:r>
      <w:r w:rsidRPr="00BE163F">
        <w:rPr>
          <w:lang w:bidi="ru-RU"/>
        </w:rPr>
        <w:t>цвет</w:t>
      </w:r>
      <w:r w:rsidRPr="00BE163F">
        <w:t xml:space="preserve"> </w:t>
      </w:r>
      <w:r w:rsidRPr="00BE163F">
        <w:rPr>
          <w:lang w:bidi="ru-RU"/>
        </w:rPr>
        <w:t>пикселя,</w:t>
      </w:r>
      <w:r w:rsidRPr="00BE163F">
        <w:t xml:space="preserve"> </w:t>
      </w:r>
      <w:r w:rsidRPr="00BE163F">
        <w:rPr>
          <w:spacing w:val="1"/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который</w:t>
      </w:r>
      <w:r w:rsidRPr="00BE163F">
        <w:t xml:space="preserve"> </w:t>
      </w:r>
      <w:r w:rsidRPr="00BE163F">
        <w:rPr>
          <w:lang w:bidi="ru-RU"/>
        </w:rPr>
        <w:t>будет</w:t>
      </w:r>
      <w:r w:rsidRPr="00BE163F">
        <w:t xml:space="preserve"> </w:t>
      </w:r>
      <w:r w:rsidRPr="00BE163F">
        <w:rPr>
          <w:lang w:bidi="ru-RU"/>
        </w:rPr>
        <w:t>наведен</w:t>
      </w:r>
      <w:r w:rsidRPr="00BE163F">
        <w:t xml:space="preserve"> </w:t>
      </w:r>
      <w:r w:rsidRPr="00BE163F">
        <w:rPr>
          <w:lang w:bidi="ru-RU"/>
        </w:rPr>
        <w:t>указатель</w:t>
      </w:r>
      <w:r w:rsidRPr="00BE163F">
        <w:t xml:space="preserve"> </w:t>
      </w:r>
      <w:r w:rsidRPr="00BE163F">
        <w:rPr>
          <w:lang w:bidi="ru-RU"/>
        </w:rPr>
        <w:t>мыши.</w:t>
      </w:r>
      <w:r w:rsidRPr="00BE163F">
        <w:t xml:space="preserve"> </w:t>
      </w:r>
    </w:p>
    <w:p w14:paraId="71A4B758" w14:textId="2E1F45DD" w:rsidR="008B72B0" w:rsidRDefault="008F4CD9" w:rsidP="00D223DE">
      <w:pPr>
        <w:pStyle w:val="a8"/>
      </w:pPr>
      <w:r w:rsidRPr="00BE163F">
        <w:rPr>
          <w:lang w:bidi="ru-RU"/>
        </w:rPr>
        <w:t>Адаптируйте</w:t>
      </w:r>
      <w:r w:rsidRPr="00BE163F">
        <w:t xml:space="preserve"> </w:t>
      </w:r>
      <w:r w:rsidRPr="00BE163F">
        <w:rPr>
          <w:lang w:bidi="ru-RU"/>
        </w:rPr>
        <w:t>ваш</w:t>
      </w:r>
      <w:r w:rsidRPr="00BE163F">
        <w:t xml:space="preserve"> </w:t>
      </w:r>
      <w:r w:rsidRPr="00BE163F">
        <w:rPr>
          <w:lang w:bidi="ru-RU"/>
        </w:rPr>
        <w:t>драйвер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перемещения</w:t>
      </w:r>
      <w:r w:rsidRPr="00BE163F">
        <w:t xml:space="preserve"> </w:t>
      </w:r>
      <w:r w:rsidRPr="00BE163F">
        <w:rPr>
          <w:lang w:bidi="ru-RU"/>
        </w:rPr>
        <w:t>указателя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по</w:t>
      </w:r>
      <w:r w:rsidRPr="00BE163F">
        <w:t xml:space="preserve"> </w:t>
      </w:r>
      <w:r w:rsidRPr="00BE163F">
        <w:rPr>
          <w:lang w:bidi="ru-RU"/>
        </w:rPr>
        <w:t>экрану.</w:t>
      </w:r>
      <w:r w:rsidRPr="00BE163F">
        <w:t xml:space="preserve"> </w:t>
      </w:r>
      <w:r>
        <w:rPr>
          <w:lang w:bidi="ru-RU"/>
        </w:rPr>
        <w:t>Определите</w:t>
      </w:r>
      <w:r>
        <w:t xml:space="preserve"> </w:t>
      </w:r>
      <w:r>
        <w:rPr>
          <w:lang w:bidi="ru-RU"/>
        </w:rPr>
        <w:t>две</w:t>
      </w:r>
      <w:r>
        <w:t xml:space="preserve"> </w:t>
      </w:r>
      <w:r>
        <w:rPr>
          <w:lang w:bidi="ru-RU"/>
        </w:rPr>
        <w:t>новые:</w:t>
      </w:r>
      <w:r>
        <w:t xml:space="preserve"> </w:t>
      </w:r>
    </w:p>
    <w:p w14:paraId="71A4B759" w14:textId="77777777" w:rsidR="008B72B0" w:rsidRDefault="008F4CD9">
      <w:pPr>
        <w:numPr>
          <w:ilvl w:val="0"/>
          <w:numId w:val="10"/>
        </w:numPr>
        <w:spacing w:before="167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en-US"/>
        </w:rPr>
        <w:t>draw</w:t>
      </w:r>
      <w:r>
        <w:rPr>
          <w:b/>
          <w:bCs/>
          <w:i/>
          <w:iCs/>
          <w:color w:val="000000"/>
          <w:lang w:bidi="ru-RU"/>
        </w:rPr>
        <w:t>_</w:t>
      </w:r>
      <w:r>
        <w:rPr>
          <w:b/>
          <w:bCs/>
          <w:i/>
          <w:iCs/>
          <w:color w:val="000000"/>
          <w:lang w:bidi="en-US"/>
        </w:rPr>
        <w:t>mouse</w:t>
      </w:r>
      <w:proofErr w:type="spellEnd"/>
      <w:r>
        <w:rPr>
          <w:color w:val="000000"/>
        </w:rPr>
        <w:t xml:space="preserve"> </w:t>
      </w:r>
    </w:p>
    <w:p w14:paraId="71A4B75A" w14:textId="740706F2" w:rsidR="008B72B0" w:rsidRDefault="008F4CD9">
      <w:pPr>
        <w:spacing w:before="1" w:line="316" w:lineRule="atLeast"/>
        <w:ind w:left="567" w:right="-129"/>
      </w:pPr>
      <w:r w:rsidRPr="00BE163F">
        <w:rPr>
          <w:color w:val="000000"/>
          <w:lang w:bidi="ru-RU"/>
        </w:rPr>
        <w:t>сохраняет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изображение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под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указателем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рисует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его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текущем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местоположении.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Используйте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матрицу,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описанную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выше,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рисования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указателя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экране,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предполагая,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что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верхний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левый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угол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изображения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указателя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находится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текущем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местоположении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мыши.</w:t>
      </w:r>
      <w:r w:rsidRPr="00BE163F">
        <w:rPr>
          <w:color w:val="000000"/>
        </w:rPr>
        <w:t xml:space="preserve"> </w:t>
      </w:r>
      <w:r>
        <w:rPr>
          <w:color w:val="000000"/>
          <w:lang w:bidi="ru-RU"/>
        </w:rPr>
        <w:t>Эта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функция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должна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быть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видна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только</w:t>
      </w:r>
      <w:r>
        <w:rPr>
          <w:color w:val="000000"/>
        </w:rPr>
        <w:t xml:space="preserve"> </w:t>
      </w:r>
      <w:r>
        <w:rPr>
          <w:color w:val="000000"/>
          <w:lang w:bidi="ru-RU"/>
        </w:rPr>
        <w:t>драйверу.</w:t>
      </w:r>
      <w:r w:rsidR="00BE163F">
        <w:rPr>
          <w:color w:val="000000"/>
        </w:rPr>
        <w:t xml:space="preserve"> </w:t>
      </w:r>
    </w:p>
    <w:p w14:paraId="71A4B75B" w14:textId="77777777" w:rsidR="008B72B0" w:rsidRDefault="008F4CD9">
      <w:pPr>
        <w:numPr>
          <w:ilvl w:val="0"/>
          <w:numId w:val="11"/>
        </w:numPr>
        <w:spacing w:before="19" w:line="265" w:lineRule="atLeast"/>
        <w:ind w:right="-200"/>
        <w:jc w:val="both"/>
      </w:pPr>
      <w:proofErr w:type="spellStart"/>
      <w:r>
        <w:rPr>
          <w:b/>
          <w:bCs/>
          <w:i/>
          <w:iCs/>
          <w:color w:val="000000"/>
          <w:lang w:bidi="en-US"/>
        </w:rPr>
        <w:t>erase</w:t>
      </w:r>
      <w:r>
        <w:rPr>
          <w:b/>
          <w:bCs/>
          <w:i/>
          <w:iCs/>
          <w:color w:val="000000"/>
          <w:lang w:bidi="ru-RU"/>
        </w:rPr>
        <w:t>_</w:t>
      </w:r>
      <w:r>
        <w:rPr>
          <w:b/>
          <w:bCs/>
          <w:i/>
          <w:iCs/>
          <w:color w:val="000000"/>
          <w:lang w:bidi="en-US"/>
        </w:rPr>
        <w:t>mouse</w:t>
      </w:r>
      <w:proofErr w:type="spellEnd"/>
      <w:r>
        <w:rPr>
          <w:color w:val="000000"/>
        </w:rPr>
        <w:t xml:space="preserve"> </w:t>
      </w:r>
    </w:p>
    <w:p w14:paraId="71A4B75C" w14:textId="77777777" w:rsidR="008B72B0" w:rsidRPr="00BE163F" w:rsidRDefault="008F4CD9">
      <w:pPr>
        <w:spacing w:before="1" w:line="317" w:lineRule="atLeast"/>
        <w:ind w:left="567" w:right="-107"/>
      </w:pPr>
      <w:r w:rsidRPr="00BE163F">
        <w:rPr>
          <w:color w:val="000000"/>
          <w:lang w:bidi="ru-RU"/>
        </w:rPr>
        <w:t>удалите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с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экрана,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перерисовав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изображение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под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мышью.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Эта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функция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должна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быть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видна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только</w:t>
      </w:r>
      <w:r w:rsidRPr="00BE163F">
        <w:rPr>
          <w:color w:val="000000"/>
        </w:rPr>
        <w:t xml:space="preserve"> </w:t>
      </w:r>
      <w:r w:rsidRPr="00BE163F">
        <w:rPr>
          <w:color w:val="000000"/>
          <w:lang w:bidi="ru-RU"/>
        </w:rPr>
        <w:t>драйверу.</w:t>
      </w:r>
      <w:r w:rsidRPr="00BE163F">
        <w:rPr>
          <w:color w:val="000000"/>
        </w:rPr>
        <w:t xml:space="preserve"> </w:t>
      </w:r>
    </w:p>
    <w:p w14:paraId="71A4B75D" w14:textId="76FAB422" w:rsidR="008B72B0" w:rsidRPr="00BE163F" w:rsidRDefault="008F4CD9" w:rsidP="00D223DE">
      <w:pPr>
        <w:pStyle w:val="a8"/>
        <w:spacing w:before="240"/>
      </w:pPr>
      <w:r w:rsidRPr="00BE163F">
        <w:rPr>
          <w:lang w:bidi="ru-RU"/>
        </w:rPr>
        <w:t>Измените</w:t>
      </w:r>
      <w:r w:rsidR="00BE163F">
        <w:t xml:space="preserve"> </w:t>
      </w:r>
      <w:r w:rsidRPr="00BE163F">
        <w:rPr>
          <w:lang w:bidi="ru-RU"/>
        </w:rPr>
        <w:t>процедуру</w:t>
      </w:r>
      <w:r w:rsidR="00BE163F">
        <w:t xml:space="preserve"> </w:t>
      </w:r>
      <w:r w:rsidRPr="00BE163F">
        <w:rPr>
          <w:lang w:bidi="ru-RU"/>
        </w:rPr>
        <w:t>обслуживания</w:t>
      </w:r>
      <w:r w:rsidR="00BE163F">
        <w:t xml:space="preserve"> </w:t>
      </w:r>
      <w:r w:rsidRPr="00BE163F">
        <w:rPr>
          <w:lang w:bidi="ru-RU"/>
        </w:rPr>
        <w:t>прерываний</w:t>
      </w:r>
      <w:r w:rsidR="00BE163F">
        <w:t xml:space="preserve"> </w:t>
      </w:r>
      <w:r>
        <w:rPr>
          <w:lang w:bidi="ru-RU"/>
        </w:rPr>
        <w:t>PS</w:t>
      </w:r>
      <w:r w:rsidRPr="00BE163F">
        <w:rPr>
          <w:lang w:bidi="ru-RU"/>
        </w:rPr>
        <w:t>/2,</w:t>
      </w:r>
      <w:r w:rsidR="00BE163F">
        <w:t xml:space="preserve"> </w:t>
      </w:r>
      <w:r w:rsidRPr="00BE163F">
        <w:rPr>
          <w:lang w:bidi="ru-RU"/>
        </w:rPr>
        <w:t>чтобы</w:t>
      </w:r>
      <w:r w:rsidR="00BE163F">
        <w:t xml:space="preserve"> </w:t>
      </w:r>
      <w:r w:rsidRPr="00BE163F">
        <w:rPr>
          <w:lang w:bidi="ru-RU"/>
        </w:rPr>
        <w:t>при</w:t>
      </w:r>
      <w:r w:rsidR="00BE163F">
        <w:t xml:space="preserve"> </w:t>
      </w:r>
      <w:r w:rsidRPr="00BE163F">
        <w:rPr>
          <w:lang w:bidi="ru-RU"/>
        </w:rPr>
        <w:t>изменении</w:t>
      </w:r>
      <w:r w:rsidRPr="00BE163F">
        <w:t xml:space="preserve"> </w:t>
      </w:r>
      <w:r w:rsidRPr="00BE163F">
        <w:rPr>
          <w:lang w:bidi="ru-RU"/>
        </w:rPr>
        <w:t>положения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вызывались</w:t>
      </w:r>
      <w:r w:rsidRPr="00BE163F">
        <w:t xml:space="preserve"> </w:t>
      </w:r>
      <w:r w:rsidRPr="00BE163F">
        <w:rPr>
          <w:lang w:bidi="ru-RU"/>
        </w:rPr>
        <w:t>две</w:t>
      </w:r>
      <w:r w:rsidRPr="00BE163F">
        <w:t xml:space="preserve"> </w:t>
      </w:r>
      <w:r w:rsidRPr="00BE163F">
        <w:rPr>
          <w:lang w:bidi="ru-RU"/>
        </w:rPr>
        <w:t>вышеуказанные</w:t>
      </w:r>
      <w:r w:rsidRPr="00BE163F">
        <w:t xml:space="preserve"> </w:t>
      </w:r>
      <w:r w:rsidRPr="00BE163F">
        <w:rPr>
          <w:lang w:bidi="ru-RU"/>
        </w:rPr>
        <w:t>функции.</w:t>
      </w:r>
      <w:r w:rsidR="00BE163F">
        <w:t xml:space="preserve"> </w:t>
      </w:r>
    </w:p>
    <w:p w14:paraId="71A4B75E" w14:textId="10773EB0" w:rsidR="008B72B0" w:rsidRPr="00BE163F" w:rsidRDefault="008F4CD9" w:rsidP="00D223DE">
      <w:pPr>
        <w:pStyle w:val="a8"/>
      </w:pPr>
      <w:r w:rsidRPr="00BE163F">
        <w:rPr>
          <w:lang w:bidi="ru-RU"/>
        </w:rPr>
        <w:t>Запустите</w:t>
      </w:r>
      <w:r w:rsidR="00BE163F">
        <w:t xml:space="preserve"> </w:t>
      </w:r>
      <w:r w:rsidRPr="00BE163F">
        <w:rPr>
          <w:lang w:bidi="ru-RU"/>
        </w:rPr>
        <w:t>программу</w:t>
      </w:r>
      <w:r w:rsidR="00BE163F">
        <w:t xml:space="preserve"> </w:t>
      </w:r>
      <w:r w:rsidRPr="00BE163F">
        <w:rPr>
          <w:lang w:bidi="ru-RU"/>
        </w:rPr>
        <w:t>из</w:t>
      </w:r>
      <w:r w:rsid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5</w:t>
      </w:r>
      <w:r w:rsidR="00BE163F">
        <w:t xml:space="preserve"> </w:t>
      </w:r>
      <w:r w:rsidRPr="00BE163F">
        <w:rPr>
          <w:lang w:bidi="ru-RU"/>
        </w:rPr>
        <w:t>и</w:t>
      </w:r>
      <w:r w:rsidR="00BE163F">
        <w:t xml:space="preserve"> </w:t>
      </w:r>
      <w:r w:rsidRPr="00BE163F">
        <w:rPr>
          <w:lang w:bidi="ru-RU"/>
        </w:rPr>
        <w:t>подключите</w:t>
      </w:r>
      <w:r w:rsidR="00BE163F">
        <w:t xml:space="preserve"> </w:t>
      </w:r>
      <w:r>
        <w:rPr>
          <w:lang w:bidi="ru-RU"/>
        </w:rPr>
        <w:t>VGA</w:t>
      </w:r>
      <w:r w:rsidRPr="00BE163F">
        <w:rPr>
          <w:lang w:bidi="ru-RU"/>
        </w:rPr>
        <w:t>-выход</w:t>
      </w:r>
      <w:r w:rsidR="00BE163F">
        <w:t xml:space="preserve"> </w:t>
      </w:r>
      <w:r w:rsidRPr="00BE163F">
        <w:rPr>
          <w:lang w:bidi="ru-RU"/>
        </w:rPr>
        <w:t>платы</w:t>
      </w:r>
      <w:r w:rsidR="00BE163F">
        <w:t xml:space="preserve"> </w:t>
      </w:r>
      <w:r>
        <w:rPr>
          <w:lang w:bidi="ru-RU"/>
        </w:rPr>
        <w:t>DE</w:t>
      </w:r>
      <w:r w:rsidRPr="00BE163F">
        <w:rPr>
          <w:lang w:bidi="ru-RU"/>
        </w:rPr>
        <w:t>-</w:t>
      </w:r>
      <w:proofErr w:type="spellStart"/>
      <w:r>
        <w:rPr>
          <w:lang w:bidi="ru-RU"/>
        </w:rPr>
        <w:t>series</w:t>
      </w:r>
      <w:proofErr w:type="spellEnd"/>
      <w:r w:rsidR="00BE163F">
        <w:t xml:space="preserve"> </w:t>
      </w:r>
      <w:r w:rsidRPr="00BE163F">
        <w:rPr>
          <w:lang w:bidi="ru-RU"/>
        </w:rPr>
        <w:t>к</w:t>
      </w:r>
      <w:r w:rsidRPr="00BE163F">
        <w:t xml:space="preserve"> </w:t>
      </w:r>
      <w:r w:rsidRPr="00BE163F">
        <w:rPr>
          <w:lang w:bidi="ru-RU"/>
        </w:rPr>
        <w:t>монитору</w:t>
      </w:r>
      <w:r w:rsidRPr="00BE163F">
        <w:t xml:space="preserve"> </w:t>
      </w:r>
      <w:r w:rsidRPr="00BE163F">
        <w:rPr>
          <w:lang w:bidi="ru-RU"/>
        </w:rPr>
        <w:t>компьютера.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должны</w:t>
      </w:r>
      <w:r w:rsidRPr="00BE163F">
        <w:t xml:space="preserve"> </w:t>
      </w:r>
      <w:r w:rsidRPr="00BE163F">
        <w:rPr>
          <w:lang w:bidi="ru-RU"/>
        </w:rPr>
        <w:t>иметь</w:t>
      </w:r>
      <w:r w:rsidRPr="00BE163F">
        <w:t xml:space="preserve"> </w:t>
      </w:r>
      <w:r w:rsidRPr="00BE163F">
        <w:rPr>
          <w:lang w:bidi="ru-RU"/>
        </w:rPr>
        <w:t>возможность</w:t>
      </w:r>
      <w:r w:rsidRPr="00BE163F">
        <w:t xml:space="preserve"> </w:t>
      </w:r>
      <w:r w:rsidRPr="00BE163F">
        <w:rPr>
          <w:lang w:bidi="ru-RU"/>
        </w:rPr>
        <w:t>видеть</w:t>
      </w:r>
      <w:r w:rsidRPr="00BE163F">
        <w:t xml:space="preserve"> </w:t>
      </w:r>
      <w:r w:rsidRPr="00BE163F">
        <w:rPr>
          <w:lang w:bidi="ru-RU"/>
        </w:rPr>
        <w:t>координаты</w:t>
      </w:r>
      <w:r w:rsidRPr="00BE163F">
        <w:t xml:space="preserve"> </w:t>
      </w:r>
      <w:r w:rsidRPr="00BE163F">
        <w:rPr>
          <w:lang w:bidi="ru-RU"/>
        </w:rPr>
        <w:t>указателя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шестнадцатеричных</w:t>
      </w:r>
      <w:r w:rsidRPr="00BE163F">
        <w:t xml:space="preserve"> </w:t>
      </w:r>
      <w:r w:rsidRPr="00BE163F">
        <w:rPr>
          <w:lang w:bidi="ru-RU"/>
        </w:rPr>
        <w:t>дисплеях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сам</w:t>
      </w:r>
      <w:r w:rsidRPr="00BE163F">
        <w:t xml:space="preserve"> </w:t>
      </w:r>
      <w:r w:rsidRPr="00BE163F">
        <w:rPr>
          <w:lang w:bidi="ru-RU"/>
        </w:rPr>
        <w:t>указатель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экране</w:t>
      </w:r>
      <w:r w:rsidRPr="00BE163F">
        <w:t xml:space="preserve"> </w:t>
      </w:r>
      <w:r w:rsidRPr="00BE163F">
        <w:rPr>
          <w:lang w:bidi="ru-RU"/>
        </w:rPr>
        <w:t>при</w:t>
      </w:r>
      <w:r w:rsidRPr="00BE163F">
        <w:t xml:space="preserve"> </w:t>
      </w:r>
      <w:r w:rsidRPr="00BE163F">
        <w:rPr>
          <w:lang w:bidi="ru-RU"/>
        </w:rPr>
        <w:t>перемещении</w:t>
      </w:r>
      <w:r w:rsidRPr="00BE163F">
        <w:t xml:space="preserve"> </w:t>
      </w:r>
      <w:r w:rsidRPr="00BE163F">
        <w:rPr>
          <w:lang w:bidi="ru-RU"/>
        </w:rPr>
        <w:t>мыши.</w:t>
      </w:r>
      <w:r w:rsidRPr="00BE163F">
        <w:t xml:space="preserve"> </w:t>
      </w:r>
    </w:p>
    <w:p w14:paraId="71A4B75F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Часть</w:t>
      </w:r>
      <w:r w:rsidRPr="00BE163F">
        <w:t xml:space="preserve"> </w:t>
      </w:r>
      <w:r w:rsidRPr="00BE163F">
        <w:rPr>
          <w:lang w:bidi="ru-RU"/>
        </w:rPr>
        <w:t>7*.</w:t>
      </w:r>
      <w:r w:rsidRPr="00BE163F">
        <w:rPr>
          <w:rFonts w:ascii="Arial" w:eastAsia="Arial" w:hAnsi="Arial" w:cs="Arial"/>
        </w:rPr>
        <w:t xml:space="preserve"> </w:t>
      </w:r>
      <w:r w:rsidRPr="00BE163F">
        <w:rPr>
          <w:lang w:bidi="ru-RU"/>
        </w:rPr>
        <w:t>Анимация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интерактивная</w:t>
      </w:r>
      <w:r w:rsidRPr="00BE163F">
        <w:t xml:space="preserve"> </w:t>
      </w:r>
      <w:r w:rsidRPr="00BE163F">
        <w:rPr>
          <w:lang w:bidi="ru-RU"/>
        </w:rPr>
        <w:t>игра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мышью</w:t>
      </w:r>
      <w:r w:rsidRPr="00BE163F">
        <w:t xml:space="preserve"> </w:t>
      </w:r>
    </w:p>
    <w:p w14:paraId="71A4B760" w14:textId="2CC4F613" w:rsidR="008B72B0" w:rsidRPr="00BE163F" w:rsidRDefault="008F4CD9" w:rsidP="00D223DE">
      <w:pPr>
        <w:pStyle w:val="a8"/>
      </w:pP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этой</w:t>
      </w:r>
      <w:r w:rsidRPr="00BE163F">
        <w:t xml:space="preserve"> </w:t>
      </w:r>
      <w:r w:rsidRPr="00BE163F">
        <w:rPr>
          <w:lang w:bidi="ru-RU"/>
        </w:rPr>
        <w:t>части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должны</w:t>
      </w:r>
      <w:r w:rsidRPr="00BE163F">
        <w:t xml:space="preserve"> </w:t>
      </w:r>
      <w:r w:rsidRPr="00BE163F">
        <w:rPr>
          <w:lang w:bidi="ru-RU"/>
        </w:rPr>
        <w:t>сочетать</w:t>
      </w:r>
      <w:r w:rsidRPr="00BE163F">
        <w:t xml:space="preserve"> </w:t>
      </w:r>
      <w:r w:rsidRPr="00BE163F">
        <w:rPr>
          <w:lang w:bidi="ru-RU"/>
        </w:rPr>
        <w:t>движение</w:t>
      </w:r>
      <w:r w:rsidRPr="00BE163F">
        <w:t xml:space="preserve"> </w:t>
      </w:r>
      <w:r w:rsidRPr="00BE163F">
        <w:rPr>
          <w:lang w:bidi="ru-RU"/>
        </w:rPr>
        <w:t>указателя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с</w:t>
      </w:r>
      <w:r w:rsidRPr="00BE163F">
        <w:t xml:space="preserve"> </w:t>
      </w:r>
      <w:r w:rsidRPr="00BE163F">
        <w:rPr>
          <w:lang w:bidi="ru-RU"/>
        </w:rPr>
        <w:t>анимацией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экране.</w:t>
      </w:r>
      <w:r w:rsidRPr="00BE163F">
        <w:t xml:space="preserve"> </w:t>
      </w:r>
      <w:r w:rsidRPr="00BE163F">
        <w:rPr>
          <w:lang w:bidi="ru-RU"/>
        </w:rPr>
        <w:t>Напишите</w:t>
      </w:r>
      <w:r w:rsidR="00BE163F">
        <w:t xml:space="preserve"> </w:t>
      </w:r>
      <w:r w:rsidRPr="00BE163F">
        <w:rPr>
          <w:lang w:bidi="ru-RU"/>
        </w:rPr>
        <w:t>программу</w:t>
      </w:r>
      <w:r w:rsidR="00BE163F">
        <w:t xml:space="preserve"> </w:t>
      </w:r>
      <w:r w:rsidRPr="00BE163F">
        <w:rPr>
          <w:lang w:bidi="ru-RU"/>
        </w:rPr>
        <w:t>для</w:t>
      </w:r>
      <w:r w:rsidR="00BE163F">
        <w:t xml:space="preserve"> </w:t>
      </w:r>
      <w:r w:rsidRPr="00BE163F">
        <w:rPr>
          <w:lang w:bidi="ru-RU"/>
        </w:rPr>
        <w:t>реализации</w:t>
      </w:r>
      <w:r w:rsidR="00BE163F">
        <w:t xml:space="preserve"> </w:t>
      </w:r>
      <w:r w:rsidRPr="00BE163F">
        <w:rPr>
          <w:lang w:bidi="ru-RU"/>
        </w:rPr>
        <w:t>простой</w:t>
      </w:r>
      <w:r w:rsidR="00BE163F">
        <w:t xml:space="preserve"> </w:t>
      </w:r>
      <w:r w:rsidRPr="00BE163F">
        <w:rPr>
          <w:lang w:bidi="ru-RU"/>
        </w:rPr>
        <w:t>игры,</w:t>
      </w:r>
      <w:r w:rsidR="00BE163F">
        <w:t xml:space="preserve"> </w:t>
      </w:r>
      <w:r w:rsidRPr="00BE163F">
        <w:rPr>
          <w:lang w:bidi="ru-RU"/>
        </w:rPr>
        <w:t>в</w:t>
      </w:r>
      <w:r w:rsidR="00BE163F">
        <w:t xml:space="preserve"> </w:t>
      </w:r>
      <w:r w:rsidRPr="00BE163F">
        <w:rPr>
          <w:lang w:bidi="ru-RU"/>
        </w:rPr>
        <w:t>которой</w:t>
      </w:r>
      <w:r w:rsidR="00BE163F">
        <w:t xml:space="preserve"> </w:t>
      </w:r>
      <w:r w:rsidRPr="00BE163F">
        <w:rPr>
          <w:lang w:bidi="ru-RU"/>
        </w:rPr>
        <w:t>заполненный</w:t>
      </w:r>
      <w:r w:rsidRPr="00BE163F">
        <w:t xml:space="preserve"> </w:t>
      </w:r>
      <w:r w:rsidRPr="00BE163F">
        <w:rPr>
          <w:lang w:bidi="ru-RU"/>
        </w:rPr>
        <w:t>прямоугольник</w:t>
      </w:r>
      <w:r w:rsidRPr="00BE163F">
        <w:t xml:space="preserve"> </w:t>
      </w:r>
      <w:r w:rsidRPr="00BE163F">
        <w:rPr>
          <w:lang w:bidi="ru-RU"/>
        </w:rPr>
        <w:t>перемещается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отскакивает</w:t>
      </w:r>
      <w:r w:rsidRPr="00BE163F">
        <w:t xml:space="preserve"> </w:t>
      </w:r>
      <w:r w:rsidRPr="00BE163F">
        <w:rPr>
          <w:lang w:bidi="ru-RU"/>
        </w:rPr>
        <w:t>от</w:t>
      </w:r>
      <w:r w:rsidRPr="00BE163F">
        <w:t xml:space="preserve"> </w:t>
      </w:r>
      <w:r w:rsidRPr="00BE163F">
        <w:rPr>
          <w:lang w:bidi="ru-RU"/>
        </w:rPr>
        <w:t>краев</w:t>
      </w:r>
      <w:r w:rsidRPr="00BE163F">
        <w:t xml:space="preserve"> </w:t>
      </w:r>
      <w:r w:rsidRPr="00BE163F">
        <w:rPr>
          <w:lang w:bidi="ru-RU"/>
        </w:rPr>
        <w:t>экрана.</w:t>
      </w:r>
      <w:r w:rsidRPr="00BE163F">
        <w:t xml:space="preserve"> </w:t>
      </w:r>
      <w:r w:rsidRPr="00BE163F">
        <w:rPr>
          <w:lang w:bidi="ru-RU"/>
        </w:rPr>
        <w:t>Игрок</w:t>
      </w:r>
      <w:r w:rsidRPr="00BE163F">
        <w:t xml:space="preserve"> </w:t>
      </w:r>
      <w:r w:rsidRPr="00BE163F">
        <w:rPr>
          <w:lang w:bidi="ru-RU"/>
        </w:rPr>
        <w:t>перемещает</w:t>
      </w:r>
      <w:r w:rsidRPr="00BE163F">
        <w:t xml:space="preserve"> </w:t>
      </w:r>
      <w:r w:rsidRPr="00BE163F">
        <w:rPr>
          <w:lang w:bidi="ru-RU"/>
        </w:rPr>
        <w:t>указатель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так,</w:t>
      </w:r>
      <w:r w:rsidRPr="00BE163F">
        <w:t xml:space="preserve"> </w:t>
      </w: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он</w:t>
      </w:r>
      <w:r w:rsidRPr="00BE163F">
        <w:t xml:space="preserve"> </w:t>
      </w:r>
      <w:r w:rsidRPr="00BE163F">
        <w:rPr>
          <w:lang w:bidi="ru-RU"/>
        </w:rPr>
        <w:t>находился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движущемся</w:t>
      </w:r>
      <w:r w:rsidRPr="00BE163F">
        <w:t xml:space="preserve"> </w:t>
      </w:r>
      <w:r w:rsidRPr="00BE163F">
        <w:rPr>
          <w:lang w:bidi="ru-RU"/>
        </w:rPr>
        <w:t>изображении</w:t>
      </w:r>
      <w:r w:rsidRPr="00BE163F">
        <w:t xml:space="preserve"> </w:t>
      </w:r>
      <w:r w:rsidRPr="00BE163F">
        <w:rPr>
          <w:lang w:bidi="ru-RU"/>
        </w:rPr>
        <w:t>прямоугольника,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этот</w:t>
      </w:r>
      <w:r w:rsidRPr="00BE163F">
        <w:t xml:space="preserve"> </w:t>
      </w:r>
      <w:r w:rsidRPr="00BE163F">
        <w:rPr>
          <w:lang w:bidi="ru-RU"/>
        </w:rPr>
        <w:t>момент</w:t>
      </w:r>
      <w:r w:rsidRPr="00BE163F">
        <w:t xml:space="preserve"> </w:t>
      </w:r>
      <w:r w:rsidRPr="00BE163F">
        <w:rPr>
          <w:lang w:bidi="ru-RU"/>
        </w:rPr>
        <w:t>нажатие</w:t>
      </w:r>
      <w:r w:rsidRPr="00BE163F">
        <w:t xml:space="preserve"> </w:t>
      </w:r>
      <w:r w:rsidRPr="00BE163F">
        <w:rPr>
          <w:lang w:bidi="ru-RU"/>
        </w:rPr>
        <w:t>левой</w:t>
      </w:r>
      <w:r w:rsidRPr="00BE163F">
        <w:t xml:space="preserve"> </w:t>
      </w:r>
      <w:r w:rsidRPr="00BE163F">
        <w:rPr>
          <w:lang w:bidi="ru-RU"/>
        </w:rPr>
        <w:lastRenderedPageBreak/>
        <w:t>кнопки</w:t>
      </w:r>
      <w:r w:rsidRPr="00BE163F">
        <w:t xml:space="preserve"> </w:t>
      </w:r>
      <w:r w:rsidRPr="00BE163F">
        <w:rPr>
          <w:lang w:bidi="ru-RU"/>
        </w:rPr>
        <w:t>мыши</w:t>
      </w:r>
      <w:r w:rsidRPr="00BE163F">
        <w:t xml:space="preserve"> </w:t>
      </w:r>
      <w:r w:rsidRPr="00BE163F">
        <w:rPr>
          <w:lang w:bidi="ru-RU"/>
        </w:rPr>
        <w:t>должно</w:t>
      </w:r>
      <w:r w:rsidRPr="00BE163F">
        <w:t xml:space="preserve"> </w:t>
      </w:r>
      <w:r w:rsidRPr="00BE163F">
        <w:rPr>
          <w:lang w:bidi="ru-RU"/>
        </w:rPr>
        <w:t>изменить</w:t>
      </w:r>
      <w:r w:rsidRPr="00BE163F">
        <w:t xml:space="preserve"> </w:t>
      </w:r>
      <w:r w:rsidRPr="00BE163F">
        <w:rPr>
          <w:lang w:bidi="ru-RU"/>
        </w:rPr>
        <w:t>цвет</w:t>
      </w:r>
      <w:r w:rsidRPr="00BE163F">
        <w:t xml:space="preserve"> </w:t>
      </w:r>
      <w:r w:rsidRPr="00BE163F">
        <w:rPr>
          <w:lang w:bidi="ru-RU"/>
        </w:rPr>
        <w:t>прямоугольника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остановить</w:t>
      </w:r>
      <w:r w:rsidRPr="00BE163F">
        <w:t xml:space="preserve"> </w:t>
      </w:r>
      <w:r w:rsidRPr="00BE163F">
        <w:rPr>
          <w:lang w:bidi="ru-RU"/>
        </w:rPr>
        <w:t>его</w:t>
      </w:r>
      <w:r w:rsidRPr="00BE163F">
        <w:t xml:space="preserve"> </w:t>
      </w:r>
      <w:r w:rsidRPr="00BE163F">
        <w:rPr>
          <w:lang w:bidi="ru-RU"/>
        </w:rPr>
        <w:t>движение.</w:t>
      </w:r>
      <w:r w:rsidRPr="00BE163F">
        <w:t xml:space="preserve"> </w:t>
      </w:r>
      <w:r w:rsidRPr="00BE163F">
        <w:rPr>
          <w:lang w:bidi="ru-RU"/>
        </w:rPr>
        <w:t>Когда</w:t>
      </w:r>
      <w:r w:rsidRPr="00BE163F">
        <w:t xml:space="preserve"> </w:t>
      </w:r>
      <w:r w:rsidRPr="00BE163F">
        <w:rPr>
          <w:lang w:bidi="ru-RU"/>
        </w:rPr>
        <w:t>кнопка</w:t>
      </w:r>
      <w:r w:rsidRPr="00BE163F">
        <w:t xml:space="preserve"> </w:t>
      </w:r>
      <w:r w:rsidRPr="00BE163F">
        <w:rPr>
          <w:lang w:bidi="ru-RU"/>
        </w:rPr>
        <w:t>отпущена,</w:t>
      </w:r>
      <w:r w:rsidRPr="00BE163F">
        <w:t xml:space="preserve"> </w:t>
      </w:r>
      <w:r w:rsidRPr="00BE163F">
        <w:rPr>
          <w:lang w:bidi="ru-RU"/>
        </w:rPr>
        <w:t>прямоугольник</w:t>
      </w:r>
      <w:r w:rsidRPr="00BE163F">
        <w:t xml:space="preserve"> </w:t>
      </w:r>
      <w:r w:rsidRPr="00BE163F">
        <w:rPr>
          <w:lang w:bidi="ru-RU"/>
        </w:rPr>
        <w:t>должен</w:t>
      </w:r>
      <w:r w:rsidRPr="00BE163F">
        <w:t xml:space="preserve"> </w:t>
      </w:r>
      <w:r w:rsidRPr="00BE163F">
        <w:rPr>
          <w:lang w:bidi="ru-RU"/>
        </w:rPr>
        <w:t>снова</w:t>
      </w:r>
      <w:r w:rsidRPr="00BE163F">
        <w:t xml:space="preserve"> </w:t>
      </w:r>
      <w:r w:rsidRPr="00BE163F">
        <w:rPr>
          <w:lang w:bidi="ru-RU"/>
        </w:rPr>
        <w:t>начать</w:t>
      </w:r>
      <w:r w:rsidRPr="00BE163F">
        <w:t xml:space="preserve"> </w:t>
      </w:r>
      <w:r w:rsidRPr="00BE163F">
        <w:rPr>
          <w:lang w:bidi="ru-RU"/>
        </w:rPr>
        <w:t>двигаться.</w:t>
      </w:r>
      <w:r w:rsidRPr="00BE163F">
        <w:t xml:space="preserve"> </w:t>
      </w:r>
      <w:r w:rsidRPr="00BE163F">
        <w:rPr>
          <w:lang w:bidi="ru-RU"/>
        </w:rPr>
        <w:t>Игра</w:t>
      </w:r>
      <w:r w:rsidR="00BE163F">
        <w:t xml:space="preserve"> </w:t>
      </w:r>
      <w:r w:rsidRPr="00BE163F">
        <w:rPr>
          <w:lang w:bidi="ru-RU"/>
        </w:rPr>
        <w:t>станет</w:t>
      </w:r>
      <w:r w:rsidR="00BE163F">
        <w:t xml:space="preserve"> </w:t>
      </w:r>
      <w:r w:rsidRPr="00BE163F">
        <w:rPr>
          <w:lang w:bidi="ru-RU"/>
        </w:rPr>
        <w:t>интереснее,</w:t>
      </w:r>
      <w:r w:rsidR="00BE163F">
        <w:t xml:space="preserve"> </w:t>
      </w:r>
      <w:r w:rsidRPr="00BE163F">
        <w:rPr>
          <w:lang w:bidi="ru-RU"/>
        </w:rPr>
        <w:t>если</w:t>
      </w:r>
      <w:r w:rsidR="00BE163F">
        <w:t xml:space="preserve"> </w:t>
      </w:r>
      <w:r w:rsidRPr="00BE163F">
        <w:rPr>
          <w:lang w:bidi="ru-RU"/>
        </w:rPr>
        <w:t>вы</w:t>
      </w:r>
      <w:r w:rsidR="00BE163F">
        <w:t xml:space="preserve"> </w:t>
      </w:r>
      <w:r w:rsidRPr="00BE163F">
        <w:rPr>
          <w:lang w:bidi="ru-RU"/>
        </w:rPr>
        <w:t>будете</w:t>
      </w:r>
      <w:r w:rsidR="00BE163F">
        <w:t xml:space="preserve"> </w:t>
      </w:r>
      <w:r w:rsidRPr="00BE163F">
        <w:rPr>
          <w:lang w:bidi="ru-RU"/>
        </w:rPr>
        <w:t>увеличивать</w:t>
      </w:r>
      <w:r w:rsidR="00BE163F">
        <w:t xml:space="preserve"> </w:t>
      </w:r>
      <w:r w:rsidRPr="00BE163F">
        <w:rPr>
          <w:lang w:bidi="ru-RU"/>
        </w:rPr>
        <w:t>скорость</w:t>
      </w:r>
      <w:r w:rsidR="00BE163F">
        <w:t xml:space="preserve"> </w:t>
      </w:r>
      <w:r w:rsidRPr="00BE163F">
        <w:rPr>
          <w:lang w:bidi="ru-RU"/>
        </w:rPr>
        <w:t>или</w:t>
      </w:r>
      <w:r w:rsidR="00BE163F">
        <w:t xml:space="preserve"> </w:t>
      </w:r>
      <w:r w:rsidRPr="00BE163F">
        <w:rPr>
          <w:lang w:bidi="ru-RU"/>
        </w:rPr>
        <w:t>уменьшать</w:t>
      </w:r>
      <w:r w:rsidR="00BE163F">
        <w:t xml:space="preserve"> </w:t>
      </w:r>
      <w:r w:rsidRPr="00BE163F">
        <w:rPr>
          <w:lang w:bidi="ru-RU"/>
        </w:rPr>
        <w:t>размер</w:t>
      </w:r>
      <w:r w:rsidRPr="00BE163F">
        <w:t xml:space="preserve"> </w:t>
      </w:r>
      <w:r w:rsidRPr="00BE163F">
        <w:rPr>
          <w:lang w:bidi="ru-RU"/>
        </w:rPr>
        <w:t>прямоугольника</w:t>
      </w:r>
      <w:r w:rsidRPr="00BE163F">
        <w:t xml:space="preserve"> </w:t>
      </w:r>
      <w:r w:rsidRPr="00BE163F">
        <w:rPr>
          <w:lang w:bidi="ru-RU"/>
        </w:rPr>
        <w:t>после</w:t>
      </w:r>
      <w:r w:rsidRPr="00BE163F">
        <w:t xml:space="preserve"> </w:t>
      </w:r>
      <w:r w:rsidRPr="00BE163F">
        <w:rPr>
          <w:lang w:bidi="ru-RU"/>
        </w:rPr>
        <w:t>каждого</w:t>
      </w:r>
      <w:r w:rsidRPr="00BE163F">
        <w:t xml:space="preserve"> </w:t>
      </w:r>
      <w:r w:rsidRPr="00BE163F">
        <w:rPr>
          <w:lang w:bidi="ru-RU"/>
        </w:rPr>
        <w:t>удачного</w:t>
      </w:r>
      <w:r w:rsidRPr="00BE163F">
        <w:t xml:space="preserve"> </w:t>
      </w:r>
      <w:r w:rsidRPr="00BE163F">
        <w:rPr>
          <w:lang w:bidi="ru-RU"/>
        </w:rPr>
        <w:t>броска.</w:t>
      </w:r>
      <w:r w:rsidRPr="00BE163F">
        <w:t xml:space="preserve"> </w:t>
      </w:r>
    </w:p>
    <w:p w14:paraId="71A4B761" w14:textId="77777777" w:rsidR="008B72B0" w:rsidRDefault="008F4CD9" w:rsidP="00D223DE">
      <w:pPr>
        <w:pStyle w:val="a8"/>
      </w:pP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выполнить</w:t>
      </w:r>
      <w:r w:rsidRPr="00BE163F">
        <w:t xml:space="preserve"> </w:t>
      </w:r>
      <w:r w:rsidRPr="00BE163F">
        <w:rPr>
          <w:lang w:bidi="ru-RU"/>
        </w:rPr>
        <w:t>анимацию,</w:t>
      </w:r>
      <w:r w:rsidRPr="00BE163F">
        <w:t xml:space="preserve"> </w:t>
      </w:r>
      <w:r w:rsidRPr="00BE163F">
        <w:rPr>
          <w:lang w:bidi="ru-RU"/>
        </w:rPr>
        <w:t>30</w:t>
      </w:r>
      <w:r w:rsidRPr="00BE163F">
        <w:t xml:space="preserve"> </w:t>
      </w:r>
      <w:r w:rsidRPr="00BE163F">
        <w:rPr>
          <w:lang w:bidi="ru-RU"/>
        </w:rPr>
        <w:t>раз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секунду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должны</w:t>
      </w:r>
      <w:r w:rsidRPr="00BE163F">
        <w:t xml:space="preserve"> </w:t>
      </w:r>
      <w:r w:rsidRPr="00BE163F">
        <w:rPr>
          <w:lang w:bidi="ru-RU"/>
        </w:rPr>
        <w:t>прятать</w:t>
      </w:r>
      <w:r w:rsidRPr="00BE163F">
        <w:t xml:space="preserve"> </w:t>
      </w:r>
      <w:r w:rsidRPr="00BE163F">
        <w:rPr>
          <w:lang w:bidi="ru-RU"/>
        </w:rPr>
        <w:t>указатель</w:t>
      </w:r>
      <w:r w:rsidRPr="00BE163F">
        <w:t xml:space="preserve"> </w:t>
      </w:r>
      <w:r w:rsidRPr="00BE163F">
        <w:rPr>
          <w:lang w:bidi="ru-RU"/>
        </w:rPr>
        <w:t>мыши,</w:t>
      </w:r>
      <w:r w:rsidRPr="00BE163F">
        <w:t xml:space="preserve"> </w:t>
      </w:r>
      <w:r w:rsidRPr="00BE163F">
        <w:rPr>
          <w:lang w:bidi="ru-RU"/>
        </w:rPr>
        <w:t>стирать</w:t>
      </w:r>
      <w:r w:rsidRPr="00BE163F">
        <w:t xml:space="preserve"> </w:t>
      </w:r>
      <w:r w:rsidRPr="00BE163F">
        <w:rPr>
          <w:lang w:bidi="ru-RU"/>
        </w:rPr>
        <w:t>прямоугольник,</w:t>
      </w:r>
      <w:r w:rsidRPr="00BE163F">
        <w:t xml:space="preserve"> </w:t>
      </w:r>
      <w:r w:rsidRPr="00BE163F">
        <w:rPr>
          <w:lang w:bidi="ru-RU"/>
        </w:rPr>
        <w:t>рисовать</w:t>
      </w:r>
      <w:r w:rsidRPr="00BE163F">
        <w:t xml:space="preserve"> </w:t>
      </w:r>
      <w:r w:rsidRPr="00BE163F">
        <w:rPr>
          <w:lang w:bidi="ru-RU"/>
        </w:rPr>
        <w:t>прямоугольник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новом</w:t>
      </w:r>
      <w:r w:rsidRPr="00BE163F">
        <w:t xml:space="preserve"> </w:t>
      </w:r>
      <w:r w:rsidRPr="00BE163F">
        <w:rPr>
          <w:lang w:bidi="ru-RU"/>
        </w:rPr>
        <w:t>месте,</w:t>
      </w:r>
      <w:r w:rsidRPr="00BE163F">
        <w:t xml:space="preserve"> </w:t>
      </w:r>
      <w:r w:rsidRPr="00BE163F">
        <w:rPr>
          <w:lang w:bidi="ru-RU"/>
        </w:rPr>
        <w:t>а</w:t>
      </w:r>
      <w:r w:rsidRPr="00BE163F">
        <w:t xml:space="preserve"> </w:t>
      </w:r>
      <w:r w:rsidRPr="00BE163F">
        <w:rPr>
          <w:lang w:bidi="ru-RU"/>
        </w:rPr>
        <w:t>затем</w:t>
      </w:r>
      <w:r w:rsidRPr="00BE163F">
        <w:t xml:space="preserve"> </w:t>
      </w:r>
      <w:r w:rsidRPr="00BE163F">
        <w:rPr>
          <w:lang w:bidi="ru-RU"/>
        </w:rPr>
        <w:t>снова</w:t>
      </w:r>
      <w:r w:rsidRPr="00BE163F">
        <w:t xml:space="preserve"> </w:t>
      </w:r>
      <w:r w:rsidRPr="00BE163F">
        <w:rPr>
          <w:lang w:bidi="ru-RU"/>
        </w:rPr>
        <w:t>показывать</w:t>
      </w:r>
      <w:r w:rsidRPr="00BE163F">
        <w:t xml:space="preserve"> </w:t>
      </w:r>
      <w:r w:rsidRPr="00BE163F">
        <w:rPr>
          <w:lang w:bidi="ru-RU"/>
        </w:rPr>
        <w:t>указатель</w:t>
      </w:r>
      <w:r w:rsidRPr="00BE163F">
        <w:t xml:space="preserve"> </w:t>
      </w:r>
      <w:r w:rsidRPr="00BE163F">
        <w:rPr>
          <w:lang w:bidi="ru-RU"/>
        </w:rPr>
        <w:t>мыши.</w:t>
      </w:r>
      <w:r w:rsidRPr="00BE163F">
        <w:t xml:space="preserve"> </w:t>
      </w:r>
      <w:r>
        <w:rPr>
          <w:lang w:bidi="ru-RU"/>
        </w:rPr>
        <w:t>Вам</w:t>
      </w:r>
      <w:r>
        <w:t xml:space="preserve"> </w:t>
      </w:r>
      <w:r>
        <w:rPr>
          <w:lang w:bidi="ru-RU"/>
        </w:rPr>
        <w:t>необходимо</w:t>
      </w:r>
      <w:r>
        <w:t xml:space="preserve"> </w:t>
      </w:r>
      <w:r>
        <w:rPr>
          <w:lang w:bidi="ru-RU"/>
        </w:rPr>
        <w:t>определить</w:t>
      </w:r>
      <w:r>
        <w:t xml:space="preserve"> </w:t>
      </w:r>
      <w:r>
        <w:rPr>
          <w:lang w:bidi="ru-RU"/>
        </w:rPr>
        <w:t>две</w:t>
      </w:r>
      <w:r>
        <w:t xml:space="preserve"> </w:t>
      </w:r>
      <w:r>
        <w:rPr>
          <w:lang w:bidi="ru-RU"/>
        </w:rPr>
        <w:t>новые</w:t>
      </w:r>
      <w:r>
        <w:t xml:space="preserve"> </w:t>
      </w:r>
      <w:r>
        <w:rPr>
          <w:lang w:bidi="ru-RU"/>
        </w:rPr>
        <w:t>функции:</w:t>
      </w:r>
      <w:r>
        <w:t xml:space="preserve"> </w:t>
      </w:r>
    </w:p>
    <w:p w14:paraId="71A4B762" w14:textId="77777777" w:rsidR="008B72B0" w:rsidRPr="00D223DE" w:rsidRDefault="008F4CD9">
      <w:pPr>
        <w:numPr>
          <w:ilvl w:val="0"/>
          <w:numId w:val="12"/>
        </w:numPr>
        <w:spacing w:before="175" w:line="256" w:lineRule="atLeast"/>
        <w:ind w:right="-200"/>
        <w:jc w:val="both"/>
      </w:pPr>
      <w:proofErr w:type="spellStart"/>
      <w:r w:rsidRPr="00D223DE">
        <w:rPr>
          <w:b/>
          <w:bCs/>
          <w:i/>
          <w:iCs/>
          <w:color w:val="000000"/>
          <w:lang w:bidi="en-US"/>
        </w:rPr>
        <w:t>hide</w:t>
      </w:r>
      <w:r w:rsidRPr="00D223DE">
        <w:rPr>
          <w:b/>
          <w:bCs/>
          <w:i/>
          <w:iCs/>
          <w:color w:val="000000"/>
          <w:lang w:bidi="ru-RU"/>
        </w:rPr>
        <w:t>_</w:t>
      </w:r>
      <w:r w:rsidRPr="00D223DE">
        <w:rPr>
          <w:b/>
          <w:bCs/>
          <w:i/>
          <w:iCs/>
          <w:color w:val="000000"/>
          <w:spacing w:val="1"/>
          <w:lang w:bidi="en-US"/>
        </w:rPr>
        <w:t>mouse</w:t>
      </w:r>
      <w:proofErr w:type="spellEnd"/>
      <w:r w:rsidRPr="00D223DE">
        <w:rPr>
          <w:color w:val="000000"/>
        </w:rPr>
        <w:t xml:space="preserve"> </w:t>
      </w:r>
    </w:p>
    <w:p w14:paraId="71A4B763" w14:textId="77777777" w:rsidR="008B72B0" w:rsidRPr="00D223DE" w:rsidRDefault="008F4CD9">
      <w:pPr>
        <w:spacing w:line="316" w:lineRule="atLeast"/>
        <w:ind w:left="567" w:right="-131"/>
      </w:pPr>
      <w:r w:rsidRPr="00D223DE">
        <w:rPr>
          <w:color w:val="000000"/>
          <w:lang w:bidi="ru-RU"/>
        </w:rPr>
        <w:t>Драйвер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удалит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мышь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с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экрана.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Драйвер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по-прежнему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должен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обрабатывать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сообщения,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поступающие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от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мыши,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и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обновлять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ее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положение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и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состояние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кнопок,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3"/>
          <w:lang w:bidi="ru-RU"/>
        </w:rPr>
        <w:t>но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указатель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мыши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3"/>
          <w:lang w:bidi="ru-RU"/>
        </w:rPr>
        <w:t>не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должен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отображаться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3"/>
          <w:lang w:bidi="ru-RU"/>
        </w:rPr>
        <w:t>на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экране.</w:t>
      </w:r>
      <w:r w:rsidRPr="00D223DE">
        <w:rPr>
          <w:color w:val="000000"/>
        </w:rPr>
        <w:t xml:space="preserve"> </w:t>
      </w:r>
    </w:p>
    <w:p w14:paraId="71A4B764" w14:textId="77777777" w:rsidR="008B72B0" w:rsidRPr="00D223DE" w:rsidRDefault="008F4CD9">
      <w:pPr>
        <w:numPr>
          <w:ilvl w:val="0"/>
          <w:numId w:val="13"/>
        </w:numPr>
        <w:spacing w:before="42" w:line="256" w:lineRule="atLeast"/>
        <w:ind w:right="-200"/>
        <w:jc w:val="both"/>
      </w:pPr>
      <w:proofErr w:type="spellStart"/>
      <w:r w:rsidRPr="00D223DE">
        <w:rPr>
          <w:b/>
          <w:bCs/>
          <w:i/>
          <w:iCs/>
          <w:color w:val="000000"/>
          <w:lang w:bidi="en-US"/>
        </w:rPr>
        <w:t>show</w:t>
      </w:r>
      <w:r w:rsidRPr="00D223DE">
        <w:rPr>
          <w:b/>
          <w:bCs/>
          <w:i/>
          <w:iCs/>
          <w:color w:val="000000"/>
          <w:lang w:bidi="ru-RU"/>
        </w:rPr>
        <w:t>_</w:t>
      </w:r>
      <w:r w:rsidRPr="00D223DE">
        <w:rPr>
          <w:b/>
          <w:bCs/>
          <w:i/>
          <w:iCs/>
          <w:color w:val="000000"/>
          <w:spacing w:val="1"/>
          <w:lang w:bidi="en-US"/>
        </w:rPr>
        <w:t>mouse</w:t>
      </w:r>
      <w:proofErr w:type="spellEnd"/>
      <w:r w:rsidRPr="00D223DE">
        <w:rPr>
          <w:color w:val="000000"/>
        </w:rPr>
        <w:t xml:space="preserve"> </w:t>
      </w:r>
    </w:p>
    <w:p w14:paraId="71A4B765" w14:textId="77777777" w:rsidR="008B72B0" w:rsidRPr="00D223DE" w:rsidRDefault="008F4CD9">
      <w:pPr>
        <w:spacing w:line="316" w:lineRule="atLeast"/>
        <w:ind w:left="567" w:right="34"/>
      </w:pPr>
      <w:r w:rsidRPr="00D223DE">
        <w:rPr>
          <w:color w:val="000000"/>
          <w:spacing w:val="1"/>
          <w:lang w:bidi="ru-RU"/>
        </w:rPr>
        <w:t>позволяет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драйверу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отображать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указатель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мыши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на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экране.</w:t>
      </w:r>
      <w:r w:rsidRPr="00D223DE">
        <w:rPr>
          <w:color w:val="000000"/>
        </w:rPr>
        <w:t xml:space="preserve"> </w:t>
      </w:r>
      <w:r w:rsidRPr="00D223DE">
        <w:rPr>
          <w:color w:val="000000"/>
          <w:lang w:bidi="ru-RU"/>
        </w:rPr>
        <w:t>Если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указатель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ранее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был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скрыт,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драйвер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должен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отображать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указатель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при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вызове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этой</w:t>
      </w:r>
      <w:r w:rsidRPr="00D223DE">
        <w:rPr>
          <w:color w:val="000000"/>
        </w:rPr>
        <w:t xml:space="preserve"> </w:t>
      </w:r>
      <w:r w:rsidRPr="00D223DE">
        <w:rPr>
          <w:color w:val="000000"/>
          <w:spacing w:val="1"/>
          <w:lang w:bidi="ru-RU"/>
        </w:rPr>
        <w:t>функции.</w:t>
      </w:r>
    </w:p>
    <w:p w14:paraId="71A4B766" w14:textId="77777777" w:rsidR="008B72B0" w:rsidRPr="00BE163F" w:rsidRDefault="008F4CD9" w:rsidP="00D223DE">
      <w:pPr>
        <w:pStyle w:val="a8"/>
        <w:spacing w:before="240"/>
      </w:pPr>
      <w:r w:rsidRPr="00BE163F">
        <w:rPr>
          <w:lang w:bidi="ru-RU"/>
        </w:rPr>
        <w:t>Чтобы</w:t>
      </w:r>
      <w:r w:rsidRPr="00BE163F">
        <w:t xml:space="preserve"> </w:t>
      </w:r>
      <w:r w:rsidRPr="00BE163F">
        <w:rPr>
          <w:lang w:bidi="ru-RU"/>
        </w:rPr>
        <w:t>отсчитать</w:t>
      </w:r>
      <w:r w:rsidRPr="00BE163F">
        <w:t xml:space="preserve"> </w:t>
      </w:r>
      <w:r w:rsidRPr="00BE163F">
        <w:rPr>
          <w:lang w:bidi="ru-RU"/>
        </w:rPr>
        <w:t>1/30</w:t>
      </w:r>
      <w:r w:rsidRPr="00BE163F">
        <w:t xml:space="preserve"> </w:t>
      </w:r>
      <w:r w:rsidRPr="00BE163F">
        <w:rPr>
          <w:lang w:bidi="ru-RU"/>
        </w:rPr>
        <w:t>секунды,</w:t>
      </w:r>
      <w:r w:rsidRPr="00BE163F">
        <w:t xml:space="preserve"> </w:t>
      </w:r>
      <w:r w:rsidRPr="00BE163F">
        <w:rPr>
          <w:lang w:bidi="ru-RU"/>
        </w:rPr>
        <w:t>мы</w:t>
      </w:r>
      <w:r w:rsidRPr="00BE163F">
        <w:t xml:space="preserve"> </w:t>
      </w:r>
      <w:r w:rsidRPr="00BE163F">
        <w:rPr>
          <w:lang w:bidi="ru-RU"/>
        </w:rPr>
        <w:t>можем</w:t>
      </w:r>
      <w:r w:rsidRPr="00BE163F">
        <w:t xml:space="preserve"> </w:t>
      </w:r>
      <w:r w:rsidRPr="00BE163F">
        <w:rPr>
          <w:lang w:bidi="ru-RU"/>
        </w:rPr>
        <w:t>воспользоваться</w:t>
      </w:r>
      <w:r w:rsidRPr="00BE163F">
        <w:t xml:space="preserve"> </w:t>
      </w:r>
      <w:r w:rsidRPr="00BE163F">
        <w:rPr>
          <w:lang w:bidi="ru-RU"/>
        </w:rPr>
        <w:t>тем,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контроллер</w:t>
      </w:r>
      <w:r w:rsidRPr="00BE163F">
        <w:t xml:space="preserve"> </w:t>
      </w:r>
      <w:r>
        <w:rPr>
          <w:lang w:bidi="ru-RU"/>
        </w:rPr>
        <w:t>VGA</w:t>
      </w:r>
      <w:r w:rsidRPr="00BE163F">
        <w:t xml:space="preserve"> </w:t>
      </w:r>
      <w:r w:rsidRPr="00BE163F">
        <w:rPr>
          <w:lang w:bidi="ru-RU"/>
        </w:rPr>
        <w:t>непрерывно</w:t>
      </w:r>
      <w:r w:rsidRPr="00BE163F">
        <w:t xml:space="preserve"> </w:t>
      </w:r>
      <w:r w:rsidRPr="00BE163F">
        <w:rPr>
          <w:lang w:bidi="ru-RU"/>
        </w:rPr>
        <w:t>перерисовывает</w:t>
      </w:r>
      <w:r w:rsidRPr="00BE163F">
        <w:t xml:space="preserve"> </w:t>
      </w:r>
      <w:r w:rsidRPr="00BE163F">
        <w:rPr>
          <w:lang w:bidi="ru-RU"/>
        </w:rPr>
        <w:t>изображение</w:t>
      </w:r>
      <w:r w:rsidRPr="00BE163F">
        <w:t xml:space="preserve"> </w:t>
      </w:r>
      <w:r w:rsidRPr="00BE163F">
        <w:rPr>
          <w:lang w:bidi="ru-RU"/>
        </w:rPr>
        <w:t>из</w:t>
      </w:r>
      <w:r w:rsidRPr="00BE163F">
        <w:t xml:space="preserve"> </w:t>
      </w:r>
      <w:r w:rsidRPr="00BE163F">
        <w:rPr>
          <w:lang w:bidi="ru-RU"/>
        </w:rPr>
        <w:t>памяти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экран,</w:t>
      </w:r>
      <w:r w:rsidRPr="00BE163F">
        <w:t xml:space="preserve"> </w:t>
      </w:r>
      <w:r w:rsidRPr="00BE163F">
        <w:rPr>
          <w:lang w:bidi="ru-RU"/>
        </w:rPr>
        <w:t>а</w:t>
      </w:r>
      <w:r w:rsidRPr="00BE163F">
        <w:t xml:space="preserve"> </w:t>
      </w:r>
      <w:r w:rsidRPr="00BE163F">
        <w:rPr>
          <w:lang w:bidi="ru-RU"/>
        </w:rPr>
        <w:t>один</w:t>
      </w:r>
      <w:r w:rsidRPr="00BE163F">
        <w:t xml:space="preserve"> </w:t>
      </w:r>
      <w:r w:rsidRPr="00BE163F">
        <w:rPr>
          <w:lang w:bidi="ru-RU"/>
        </w:rPr>
        <w:t>цикл</w:t>
      </w:r>
      <w:r w:rsidRPr="00BE163F">
        <w:t xml:space="preserve"> </w:t>
      </w:r>
      <w:r w:rsidRPr="00BE163F">
        <w:rPr>
          <w:lang w:bidi="ru-RU"/>
        </w:rPr>
        <w:t>перерисовки</w:t>
      </w:r>
      <w:r w:rsidRPr="00BE163F">
        <w:t xml:space="preserve"> </w:t>
      </w:r>
      <w:r w:rsidRPr="00BE163F">
        <w:rPr>
          <w:lang w:bidi="ru-RU"/>
        </w:rPr>
        <w:t>занимает</w:t>
      </w:r>
      <w:r w:rsidRPr="00BE163F">
        <w:t xml:space="preserve"> </w:t>
      </w:r>
      <w:r w:rsidRPr="00BE163F">
        <w:rPr>
          <w:lang w:bidi="ru-RU"/>
        </w:rPr>
        <w:t>1/60</w:t>
      </w:r>
      <w:r w:rsidRPr="00BE163F">
        <w:t xml:space="preserve"> </w:t>
      </w:r>
      <w:r w:rsidRPr="00BE163F">
        <w:rPr>
          <w:lang w:bidi="ru-RU"/>
        </w:rPr>
        <w:t>секунды.</w:t>
      </w:r>
      <w:r w:rsidRPr="00BE163F">
        <w:t xml:space="preserve"> </w:t>
      </w:r>
      <w:r w:rsidRPr="00BE163F">
        <w:rPr>
          <w:lang w:bidi="ru-RU"/>
        </w:rPr>
        <w:t>Мы</w:t>
      </w:r>
      <w:r w:rsidRPr="00BE163F">
        <w:t xml:space="preserve"> </w:t>
      </w:r>
      <w:r w:rsidRPr="00BE163F">
        <w:rPr>
          <w:lang w:bidi="ru-RU"/>
        </w:rPr>
        <w:t>можем</w:t>
      </w:r>
      <w:r w:rsidRPr="00BE163F">
        <w:t xml:space="preserve"> </w:t>
      </w:r>
      <w:r w:rsidRPr="00BE163F">
        <w:rPr>
          <w:lang w:bidi="ru-RU"/>
        </w:rPr>
        <w:t>попросить</w:t>
      </w:r>
      <w:r w:rsidRPr="00BE163F">
        <w:t xml:space="preserve"> </w:t>
      </w:r>
      <w:r w:rsidRPr="00BE163F">
        <w:rPr>
          <w:lang w:bidi="ru-RU"/>
        </w:rPr>
        <w:t>пиксельный</w:t>
      </w:r>
      <w:r w:rsidRPr="00BE163F">
        <w:t xml:space="preserve"> </w:t>
      </w:r>
      <w:r w:rsidRPr="00BE163F">
        <w:rPr>
          <w:lang w:bidi="ru-RU"/>
        </w:rPr>
        <w:t>буфер</w:t>
      </w:r>
      <w:r w:rsidRPr="00BE163F">
        <w:t xml:space="preserve"> </w:t>
      </w:r>
      <w:r>
        <w:rPr>
          <w:lang w:bidi="ru-RU"/>
        </w:rPr>
        <w:t>VGA</w:t>
      </w:r>
      <w:r w:rsidRPr="00BE163F">
        <w:t xml:space="preserve"> </w:t>
      </w:r>
      <w:r w:rsidRPr="00BE163F">
        <w:rPr>
          <w:lang w:bidi="ru-RU"/>
        </w:rPr>
        <w:t>сообщить</w:t>
      </w:r>
      <w:r w:rsidRPr="00BE163F">
        <w:t xml:space="preserve"> </w:t>
      </w:r>
      <w:r w:rsidRPr="00BE163F">
        <w:rPr>
          <w:lang w:bidi="ru-RU"/>
        </w:rPr>
        <w:t>нам,</w:t>
      </w:r>
      <w:r w:rsidRPr="00BE163F">
        <w:t xml:space="preserve"> </w:t>
      </w:r>
      <w:r w:rsidRPr="00BE163F">
        <w:rPr>
          <w:lang w:bidi="ru-RU"/>
        </w:rPr>
        <w:t>когда</w:t>
      </w:r>
      <w:r w:rsidRPr="00BE163F">
        <w:t xml:space="preserve"> </w:t>
      </w:r>
      <w:r w:rsidRPr="00BE163F">
        <w:rPr>
          <w:lang w:bidi="ru-RU"/>
        </w:rPr>
        <w:t>он</w:t>
      </w:r>
      <w:r w:rsidRPr="00BE163F">
        <w:t xml:space="preserve"> </w:t>
      </w:r>
      <w:r w:rsidRPr="00BE163F">
        <w:rPr>
          <w:lang w:bidi="ru-RU"/>
        </w:rPr>
        <w:t>завершит</w:t>
      </w:r>
      <w:r w:rsidRPr="00BE163F">
        <w:t xml:space="preserve"> </w:t>
      </w:r>
      <w:r w:rsidRPr="00BE163F">
        <w:rPr>
          <w:lang w:bidi="ru-RU"/>
        </w:rPr>
        <w:t>отрисовку</w:t>
      </w:r>
      <w:r w:rsidRPr="00BE163F">
        <w:t xml:space="preserve"> </w:t>
      </w:r>
      <w:r w:rsidRPr="00BE163F">
        <w:rPr>
          <w:lang w:bidi="ru-RU"/>
        </w:rPr>
        <w:t>последнего</w:t>
      </w:r>
      <w:r w:rsidRPr="00BE163F">
        <w:t xml:space="preserve"> </w:t>
      </w:r>
      <w:r w:rsidRPr="00BE163F">
        <w:rPr>
          <w:lang w:bidi="ru-RU"/>
        </w:rPr>
        <w:t>изображения.</w:t>
      </w:r>
      <w:r w:rsidRPr="00BE163F">
        <w:t xml:space="preserve"> </w:t>
      </w:r>
      <w:r w:rsidRPr="00BE163F">
        <w:rPr>
          <w:lang w:bidi="ru-RU"/>
        </w:rPr>
        <w:t>Ожидание</w:t>
      </w:r>
      <w:r w:rsidRPr="00BE163F">
        <w:t xml:space="preserve"> </w:t>
      </w:r>
      <w:r w:rsidRPr="00BE163F">
        <w:rPr>
          <w:lang w:bidi="ru-RU"/>
        </w:rPr>
        <w:t>двух</w:t>
      </w:r>
      <w:r w:rsidRPr="00BE163F">
        <w:t xml:space="preserve"> </w:t>
      </w:r>
      <w:r w:rsidRPr="00BE163F">
        <w:rPr>
          <w:lang w:bidi="ru-RU"/>
        </w:rPr>
        <w:t>таких</w:t>
      </w:r>
      <w:r w:rsidRPr="00BE163F">
        <w:t xml:space="preserve"> </w:t>
      </w:r>
      <w:r w:rsidRPr="00BE163F">
        <w:rPr>
          <w:lang w:bidi="ru-RU"/>
        </w:rPr>
        <w:t>циклов</w:t>
      </w:r>
      <w:r w:rsidRPr="00BE163F">
        <w:t xml:space="preserve"> </w:t>
      </w:r>
      <w:r w:rsidRPr="00BE163F">
        <w:rPr>
          <w:lang w:bidi="ru-RU"/>
        </w:rPr>
        <w:t>дает</w:t>
      </w:r>
      <w:r w:rsidRPr="00BE163F">
        <w:t xml:space="preserve"> </w:t>
      </w:r>
      <w:r w:rsidRPr="00BE163F">
        <w:rPr>
          <w:lang w:bidi="ru-RU"/>
        </w:rPr>
        <w:t>нам</w:t>
      </w:r>
      <w:r w:rsidRPr="00BE163F">
        <w:t xml:space="preserve"> </w:t>
      </w:r>
      <w:r w:rsidRPr="00BE163F">
        <w:rPr>
          <w:lang w:bidi="ru-RU"/>
        </w:rPr>
        <w:t>желаемую</w:t>
      </w:r>
      <w:r w:rsidRPr="00BE163F">
        <w:t xml:space="preserve"> </w:t>
      </w:r>
      <w:r w:rsidRPr="00BE163F">
        <w:rPr>
          <w:lang w:bidi="ru-RU"/>
        </w:rPr>
        <w:t>задержку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spacing w:val="1"/>
          <w:lang w:bidi="ru-RU"/>
        </w:rPr>
        <w:t>30</w:t>
      </w:r>
      <w:r w:rsidRPr="00BE163F">
        <w:t xml:space="preserve"> </w:t>
      </w:r>
      <w:r w:rsidRPr="00BE163F">
        <w:rPr>
          <w:lang w:bidi="ru-RU"/>
        </w:rPr>
        <w:t>секунд.</w:t>
      </w:r>
      <w:r w:rsidRPr="00BE163F">
        <w:t xml:space="preserve"> </w:t>
      </w:r>
    </w:p>
    <w:p w14:paraId="71A4B767" w14:textId="240E1AF4" w:rsidR="008B72B0" w:rsidRPr="00BE163F" w:rsidRDefault="008F4CD9" w:rsidP="00D223DE">
      <w:pPr>
        <w:pStyle w:val="a8"/>
      </w:pPr>
      <w:r w:rsidRPr="00BE163F">
        <w:rPr>
          <w:lang w:bidi="ru-RU"/>
        </w:rPr>
        <w:t>Когда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запускаете</w:t>
      </w:r>
      <w:r w:rsidRPr="00BE163F">
        <w:t xml:space="preserve"> </w:t>
      </w:r>
      <w:r w:rsidRPr="00BE163F">
        <w:rPr>
          <w:lang w:bidi="ru-RU"/>
        </w:rPr>
        <w:t>свою</w:t>
      </w:r>
      <w:r w:rsidRPr="00BE163F">
        <w:t xml:space="preserve"> </w:t>
      </w:r>
      <w:r w:rsidRPr="00BE163F">
        <w:rPr>
          <w:lang w:bidi="ru-RU"/>
        </w:rPr>
        <w:t>программу,</w:t>
      </w:r>
      <w:r w:rsidRPr="00BE163F">
        <w:t xml:space="preserve"> </w:t>
      </w:r>
      <w:r w:rsidRPr="00BE163F">
        <w:rPr>
          <w:lang w:bidi="ru-RU"/>
        </w:rPr>
        <w:t>вы</w:t>
      </w:r>
      <w:r w:rsidRPr="00BE163F">
        <w:t xml:space="preserve"> </w:t>
      </w:r>
      <w:r w:rsidRPr="00BE163F">
        <w:rPr>
          <w:lang w:bidi="ru-RU"/>
        </w:rPr>
        <w:t>можете</w:t>
      </w:r>
      <w:r w:rsidRPr="00BE163F">
        <w:t xml:space="preserve"> </w:t>
      </w:r>
      <w:r w:rsidRPr="00BE163F">
        <w:rPr>
          <w:lang w:bidi="ru-RU"/>
        </w:rPr>
        <w:t>заметить,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при</w:t>
      </w:r>
      <w:r w:rsidRPr="00BE163F">
        <w:t xml:space="preserve"> </w:t>
      </w:r>
      <w:r w:rsidRPr="00BE163F">
        <w:rPr>
          <w:lang w:bidi="ru-RU"/>
        </w:rPr>
        <w:t>перемещении</w:t>
      </w:r>
      <w:r w:rsidRPr="00BE163F">
        <w:t xml:space="preserve"> </w:t>
      </w:r>
      <w:r w:rsidRPr="00BE163F">
        <w:rPr>
          <w:lang w:bidi="ru-RU"/>
        </w:rPr>
        <w:t>указателя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 w:rsidRPr="00BE163F">
        <w:rPr>
          <w:spacing w:val="1"/>
          <w:lang w:bidi="ru-RU"/>
        </w:rPr>
        <w:t>ее</w:t>
      </w:r>
      <w:r w:rsidR="00BE163F">
        <w:t xml:space="preserve"> </w:t>
      </w:r>
      <w:r w:rsidRPr="00BE163F">
        <w:rPr>
          <w:lang w:bidi="ru-RU"/>
        </w:rPr>
        <w:t>фрагменты</w:t>
      </w:r>
      <w:r w:rsidR="00BE163F">
        <w:t xml:space="preserve"> </w:t>
      </w:r>
      <w:r w:rsidRPr="00BE163F">
        <w:rPr>
          <w:lang w:bidi="ru-RU"/>
        </w:rPr>
        <w:t>остаются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lang w:bidi="ru-RU"/>
        </w:rPr>
        <w:t>экране</w:t>
      </w:r>
      <w:r w:rsidR="00BE163F">
        <w:t xml:space="preserve"> </w:t>
      </w:r>
      <w:r w:rsidRPr="00BE163F">
        <w:rPr>
          <w:lang w:bidi="ru-RU"/>
        </w:rPr>
        <w:t>несмотря</w:t>
      </w:r>
      <w:r w:rsidR="00BE163F">
        <w:t xml:space="preserve"> </w:t>
      </w:r>
      <w:r w:rsidRPr="00BE163F">
        <w:rPr>
          <w:lang w:bidi="ru-RU"/>
        </w:rPr>
        <w:t>на</w:t>
      </w:r>
      <w:r w:rsidR="00BE163F">
        <w:t xml:space="preserve"> </w:t>
      </w:r>
      <w:r w:rsidRPr="00BE163F">
        <w:rPr>
          <w:spacing w:val="1"/>
          <w:lang w:bidi="ru-RU"/>
        </w:rPr>
        <w:t>то,</w:t>
      </w:r>
      <w:r w:rsidR="00BE163F">
        <w:t xml:space="preserve"> </w:t>
      </w:r>
      <w:r w:rsidRPr="00BE163F">
        <w:rPr>
          <w:lang w:bidi="ru-RU"/>
        </w:rPr>
        <w:t>что</w:t>
      </w:r>
      <w:r w:rsidR="00BE163F">
        <w:t xml:space="preserve"> </w:t>
      </w:r>
      <w:r w:rsidRPr="00BE163F">
        <w:rPr>
          <w:lang w:bidi="ru-RU"/>
        </w:rPr>
        <w:t>вы</w:t>
      </w:r>
      <w:r w:rsidR="00BE163F">
        <w:t xml:space="preserve"> </w:t>
      </w:r>
      <w:r w:rsidRPr="00BE163F">
        <w:rPr>
          <w:lang w:bidi="ru-RU"/>
        </w:rPr>
        <w:t>тщательно</w:t>
      </w:r>
      <w:r w:rsidRPr="00BE163F">
        <w:t xml:space="preserve"> </w:t>
      </w:r>
      <w:r w:rsidRPr="00BE163F">
        <w:rPr>
          <w:lang w:bidi="ru-RU"/>
        </w:rPr>
        <w:t>стирали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перерисовывали</w:t>
      </w:r>
      <w:r w:rsidRPr="00BE163F">
        <w:t xml:space="preserve"> </w:t>
      </w:r>
      <w:r w:rsidRPr="00BE163F">
        <w:rPr>
          <w:lang w:bidi="ru-RU"/>
        </w:rPr>
        <w:t>их</w:t>
      </w:r>
      <w:r w:rsidRPr="00BE163F">
        <w:t xml:space="preserve"> </w:t>
      </w:r>
      <w:r w:rsidRPr="00BE163F">
        <w:rPr>
          <w:lang w:bidi="ru-RU"/>
        </w:rPr>
        <w:t>как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>
        <w:rPr>
          <w:lang w:bidi="ru-RU"/>
        </w:rPr>
        <w:t>ISR</w:t>
      </w:r>
      <w:r w:rsidRPr="00BE163F">
        <w:rPr>
          <w:lang w:bidi="ru-RU"/>
        </w:rPr>
        <w:t>,</w:t>
      </w:r>
      <w:r w:rsidRPr="00BE163F">
        <w:t xml:space="preserve"> </w:t>
      </w:r>
      <w:r w:rsidRPr="00BE163F">
        <w:rPr>
          <w:lang w:bidi="ru-RU"/>
        </w:rPr>
        <w:t>так</w:t>
      </w:r>
      <w:r w:rsidRPr="00BE163F">
        <w:t xml:space="preserve"> </w:t>
      </w:r>
      <w:r w:rsidRPr="00BE163F">
        <w:rPr>
          <w:lang w:bidi="ru-RU"/>
        </w:rPr>
        <w:t>и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основной</w:t>
      </w:r>
      <w:r w:rsidRPr="00BE163F">
        <w:t xml:space="preserve"> </w:t>
      </w:r>
      <w:r w:rsidRPr="00BE163F">
        <w:rPr>
          <w:lang w:bidi="ru-RU"/>
        </w:rPr>
        <w:t>программе.</w:t>
      </w:r>
      <w:r w:rsidRPr="00BE163F">
        <w:t xml:space="preserve"> </w:t>
      </w:r>
      <w:r w:rsidRPr="00BE163F">
        <w:rPr>
          <w:lang w:bidi="ru-RU"/>
        </w:rPr>
        <w:t>Причина</w:t>
      </w:r>
      <w:r w:rsidRPr="00BE163F">
        <w:t xml:space="preserve"> </w:t>
      </w:r>
      <w:r w:rsidRPr="00BE163F">
        <w:rPr>
          <w:lang w:bidi="ru-RU"/>
        </w:rPr>
        <w:t>в</w:t>
      </w:r>
      <w:r w:rsidRPr="00BE163F">
        <w:t xml:space="preserve"> </w:t>
      </w:r>
      <w:r w:rsidRPr="00BE163F">
        <w:rPr>
          <w:lang w:bidi="ru-RU"/>
        </w:rPr>
        <w:t>том,</w:t>
      </w:r>
      <w:r w:rsidRPr="00BE163F">
        <w:t xml:space="preserve"> </w:t>
      </w:r>
      <w:r w:rsidRPr="00BE163F">
        <w:rPr>
          <w:lang w:bidi="ru-RU"/>
        </w:rPr>
        <w:t>что</w:t>
      </w:r>
      <w:r w:rsidRPr="00BE163F">
        <w:t xml:space="preserve"> </w:t>
      </w:r>
      <w:r w:rsidRPr="00BE163F">
        <w:rPr>
          <w:lang w:bidi="ru-RU"/>
        </w:rPr>
        <w:t>во</w:t>
      </w:r>
      <w:r w:rsidRPr="00BE163F">
        <w:t xml:space="preserve"> </w:t>
      </w:r>
      <w:r w:rsidRPr="00BE163F">
        <w:rPr>
          <w:lang w:bidi="ru-RU"/>
        </w:rPr>
        <w:t>время</w:t>
      </w:r>
      <w:r w:rsidR="00BE163F">
        <w:t xml:space="preserve"> </w:t>
      </w:r>
      <w:r w:rsidRPr="00BE163F">
        <w:rPr>
          <w:lang w:bidi="ru-RU"/>
        </w:rPr>
        <w:t>скрытия/перерисовки</w:t>
      </w:r>
      <w:r w:rsidR="00BE163F">
        <w:t xml:space="preserve"> </w:t>
      </w:r>
      <w:r w:rsidRPr="00BE163F">
        <w:rPr>
          <w:lang w:bidi="ru-RU"/>
        </w:rPr>
        <w:t>мыши</w:t>
      </w:r>
      <w:r w:rsidR="00BE163F">
        <w:t xml:space="preserve"> </w:t>
      </w:r>
      <w:r w:rsidRPr="00BE163F">
        <w:rPr>
          <w:lang w:bidi="ru-RU"/>
        </w:rPr>
        <w:t>вашей</w:t>
      </w:r>
      <w:r w:rsidR="00BE163F">
        <w:t xml:space="preserve"> </w:t>
      </w:r>
      <w:r w:rsidRPr="00BE163F">
        <w:rPr>
          <w:lang w:bidi="ru-RU"/>
        </w:rPr>
        <w:t>основной</w:t>
      </w:r>
      <w:r w:rsidR="00BE163F">
        <w:t xml:space="preserve"> </w:t>
      </w:r>
      <w:r w:rsidRPr="00BE163F">
        <w:rPr>
          <w:lang w:bidi="ru-RU"/>
        </w:rPr>
        <w:t>программой</w:t>
      </w:r>
      <w:r w:rsidR="00BE163F">
        <w:t xml:space="preserve"> </w:t>
      </w:r>
      <w:r w:rsidRPr="00BE163F">
        <w:rPr>
          <w:lang w:bidi="ru-RU"/>
        </w:rPr>
        <w:t>может</w:t>
      </w:r>
      <w:r w:rsidR="00BE163F">
        <w:t xml:space="preserve"> </w:t>
      </w:r>
      <w:r w:rsidRPr="00BE163F">
        <w:rPr>
          <w:lang w:bidi="ru-RU"/>
        </w:rPr>
        <w:t>произойти</w:t>
      </w:r>
      <w:r w:rsidRPr="00BE163F">
        <w:t xml:space="preserve"> </w:t>
      </w:r>
      <w:r w:rsidRPr="00BE163F">
        <w:rPr>
          <w:lang w:bidi="ru-RU"/>
        </w:rPr>
        <w:t>прерывание.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предотвращения</w:t>
      </w:r>
      <w:r w:rsidRPr="00BE163F">
        <w:t xml:space="preserve"> </w:t>
      </w:r>
      <w:r w:rsidRPr="00BE163F">
        <w:rPr>
          <w:lang w:bidi="ru-RU"/>
        </w:rPr>
        <w:t>этого</w:t>
      </w:r>
      <w:r w:rsidRPr="00BE163F">
        <w:t xml:space="preserve"> </w:t>
      </w:r>
      <w:r w:rsidRPr="00BE163F">
        <w:rPr>
          <w:lang w:bidi="ru-RU"/>
        </w:rPr>
        <w:t>вам</w:t>
      </w:r>
      <w:r w:rsidRPr="00BE163F">
        <w:t xml:space="preserve"> </w:t>
      </w:r>
      <w:r w:rsidRPr="00BE163F">
        <w:rPr>
          <w:lang w:bidi="ru-RU"/>
        </w:rPr>
        <w:t>потребуется</w:t>
      </w:r>
      <w:r w:rsidRPr="00BE163F">
        <w:t xml:space="preserve"> </w:t>
      </w:r>
      <w:r w:rsidRPr="00BE163F">
        <w:rPr>
          <w:lang w:bidi="ru-RU"/>
        </w:rPr>
        <w:t>настроить</w:t>
      </w:r>
      <w:r w:rsidRPr="00BE163F">
        <w:t xml:space="preserve"> </w:t>
      </w:r>
      <w:r w:rsidRPr="00BE163F">
        <w:rPr>
          <w:lang w:bidi="ru-RU"/>
        </w:rPr>
        <w:t>драйвер.</w:t>
      </w:r>
      <w:r w:rsidRPr="00BE163F">
        <w:t xml:space="preserve"> </w:t>
      </w:r>
    </w:p>
    <w:p w14:paraId="71A4B768" w14:textId="77777777" w:rsidR="008B72B0" w:rsidRPr="00BE163F" w:rsidRDefault="008F4CD9" w:rsidP="00BE163F">
      <w:pPr>
        <w:pStyle w:val="1"/>
      </w:pPr>
      <w:r w:rsidRPr="00BE163F">
        <w:rPr>
          <w:lang w:bidi="ru-RU"/>
        </w:rPr>
        <w:t>Контрольные</w:t>
      </w:r>
      <w:r w:rsidRPr="00BE163F">
        <w:t xml:space="preserve"> </w:t>
      </w:r>
      <w:r w:rsidRPr="00BE163F">
        <w:rPr>
          <w:lang w:bidi="ru-RU"/>
        </w:rPr>
        <w:t>вопросы</w:t>
      </w:r>
      <w:r w:rsidRPr="00BE163F">
        <w:t xml:space="preserve"> </w:t>
      </w:r>
    </w:p>
    <w:p w14:paraId="71A4B769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Теоретические</w:t>
      </w:r>
      <w:r w:rsidRPr="00BE163F">
        <w:t xml:space="preserve"> </w:t>
      </w:r>
      <w:r w:rsidRPr="00BE163F">
        <w:rPr>
          <w:lang w:bidi="ru-RU"/>
        </w:rPr>
        <w:t>вопросы</w:t>
      </w:r>
      <w:r w:rsidRPr="00BE163F">
        <w:t xml:space="preserve"> </w:t>
      </w:r>
    </w:p>
    <w:p w14:paraId="71A4B76A" w14:textId="77777777" w:rsidR="008B72B0" w:rsidRPr="00277D19" w:rsidRDefault="008F4CD9" w:rsidP="00D223DE">
      <w:pPr>
        <w:pStyle w:val="a"/>
      </w:pPr>
      <w:r w:rsidRPr="00277D19">
        <w:t>Объясните</w:t>
      </w:r>
      <w:r w:rsidRPr="00277D19">
        <w:t xml:space="preserve"> </w:t>
      </w:r>
      <w:r w:rsidRPr="00277D19">
        <w:t>назначение</w:t>
      </w:r>
      <w:r w:rsidRPr="00277D19">
        <w:t xml:space="preserve"> </w:t>
      </w:r>
      <w:r w:rsidRPr="00277D19">
        <w:t>регистров</w:t>
      </w:r>
      <w:r w:rsidRPr="00277D19">
        <w:t xml:space="preserve"> </w:t>
      </w:r>
      <w:r w:rsidRPr="00277D19">
        <w:t>данных</w:t>
      </w:r>
      <w:r w:rsidRPr="00277D19">
        <w:t xml:space="preserve"> </w:t>
      </w:r>
      <w:r w:rsidRPr="00277D19">
        <w:t>и</w:t>
      </w:r>
      <w:r w:rsidRPr="00277D19">
        <w:t xml:space="preserve"> </w:t>
      </w:r>
      <w:r w:rsidRPr="00277D19">
        <w:t>управления</w:t>
      </w:r>
      <w:r w:rsidRPr="00277D19">
        <w:t xml:space="preserve"> </w:t>
      </w:r>
      <w:r w:rsidRPr="00277D19">
        <w:t>порта</w:t>
      </w:r>
      <w:r w:rsidRPr="00277D19">
        <w:t xml:space="preserve"> </w:t>
      </w:r>
      <w:r w:rsidRPr="00277D19">
        <w:t>PS</w:t>
      </w:r>
      <w:r w:rsidRPr="00277D19">
        <w:t>/2.</w:t>
      </w:r>
      <w:r w:rsidRPr="00277D19">
        <w:t xml:space="preserve"> </w:t>
      </w:r>
      <w:r w:rsidRPr="00277D19">
        <w:t>Какие</w:t>
      </w:r>
      <w:r w:rsidRPr="00277D19">
        <w:t xml:space="preserve"> </w:t>
      </w:r>
      <w:r w:rsidRPr="00277D19">
        <w:t>поля</w:t>
      </w:r>
      <w:r w:rsidRPr="00277D19">
        <w:t xml:space="preserve"> </w:t>
      </w:r>
      <w:r w:rsidRPr="00277D19">
        <w:t>они</w:t>
      </w:r>
      <w:r w:rsidRPr="00277D19">
        <w:t xml:space="preserve"> </w:t>
      </w:r>
      <w:r w:rsidRPr="00277D19">
        <w:t>содержат</w:t>
      </w:r>
      <w:r w:rsidRPr="00277D19">
        <w:t xml:space="preserve"> </w:t>
      </w:r>
      <w:r w:rsidRPr="00277D19">
        <w:t>и</w:t>
      </w:r>
      <w:r w:rsidRPr="00277D19">
        <w:t xml:space="preserve"> </w:t>
      </w:r>
      <w:r w:rsidRPr="00277D19">
        <w:t>как</w:t>
      </w:r>
      <w:r w:rsidRPr="00277D19">
        <w:t xml:space="preserve"> </w:t>
      </w:r>
      <w:r w:rsidRPr="00277D19">
        <w:t>взаимодействуют</w:t>
      </w:r>
      <w:r w:rsidRPr="00277D19">
        <w:t xml:space="preserve"> </w:t>
      </w:r>
      <w:r w:rsidRPr="00277D19">
        <w:t>с</w:t>
      </w:r>
      <w:r w:rsidRPr="00277D19">
        <w:t xml:space="preserve"> </w:t>
      </w:r>
      <w:r w:rsidRPr="00277D19">
        <w:t>буфером</w:t>
      </w:r>
      <w:r w:rsidRPr="00277D19">
        <w:t xml:space="preserve"> </w:t>
      </w:r>
      <w:r w:rsidRPr="00277D19">
        <w:t>FIFO</w:t>
      </w:r>
      <w:r w:rsidRPr="00277D19">
        <w:t>?</w:t>
      </w:r>
      <w:r w:rsidRPr="00277D19">
        <w:t xml:space="preserve"> </w:t>
      </w:r>
    </w:p>
    <w:p w14:paraId="71A4B76B" w14:textId="77777777" w:rsidR="008B72B0" w:rsidRPr="00277D19" w:rsidRDefault="008F4CD9" w:rsidP="00D223DE">
      <w:pPr>
        <w:pStyle w:val="a"/>
      </w:pPr>
      <w:r w:rsidRPr="00277D19">
        <w:t>Какие</w:t>
      </w:r>
      <w:r w:rsidRPr="00277D19">
        <w:t xml:space="preserve"> </w:t>
      </w:r>
      <w:r w:rsidRPr="00277D19">
        <w:t>этапы</w:t>
      </w:r>
      <w:r w:rsidRPr="00277D19">
        <w:t xml:space="preserve"> </w:t>
      </w:r>
      <w:r w:rsidRPr="00277D19">
        <w:t>инициализации</w:t>
      </w:r>
      <w:r w:rsidRPr="00277D19">
        <w:t xml:space="preserve"> </w:t>
      </w:r>
      <w:r w:rsidRPr="00277D19">
        <w:t>мыши</w:t>
      </w:r>
      <w:r w:rsidRPr="00277D19">
        <w:t xml:space="preserve"> </w:t>
      </w:r>
      <w:r w:rsidRPr="00277D19">
        <w:t>через</w:t>
      </w:r>
      <w:r w:rsidRPr="00277D19">
        <w:t xml:space="preserve"> </w:t>
      </w:r>
      <w:r w:rsidRPr="00277D19">
        <w:t>порт</w:t>
      </w:r>
      <w:r w:rsidRPr="00277D19">
        <w:t xml:space="preserve"> </w:t>
      </w:r>
      <w:r w:rsidRPr="00277D19">
        <w:t>PS</w:t>
      </w:r>
      <w:r w:rsidRPr="00277D19">
        <w:t>/2</w:t>
      </w:r>
      <w:r w:rsidRPr="00277D19">
        <w:t xml:space="preserve"> </w:t>
      </w:r>
      <w:r w:rsidRPr="00277D19">
        <w:t>необходимы</w:t>
      </w:r>
      <w:r w:rsidRPr="00277D19">
        <w:t xml:space="preserve"> </w:t>
      </w:r>
      <w:r w:rsidRPr="00277D19">
        <w:t>для</w:t>
      </w:r>
      <w:r w:rsidRPr="00277D19">
        <w:t xml:space="preserve"> </w:t>
      </w:r>
      <w:r w:rsidRPr="00277D19">
        <w:t>корректной</w:t>
      </w:r>
      <w:r w:rsidRPr="00277D19">
        <w:t xml:space="preserve"> </w:t>
      </w:r>
      <w:r w:rsidRPr="00277D19">
        <w:t>работы?</w:t>
      </w:r>
      <w:r w:rsidRPr="00277D19">
        <w:t xml:space="preserve"> </w:t>
      </w:r>
      <w:r w:rsidRPr="00277D19">
        <w:t>Опишите</w:t>
      </w:r>
      <w:r w:rsidRPr="00277D19">
        <w:t xml:space="preserve"> </w:t>
      </w:r>
      <w:r w:rsidRPr="00277D19">
        <w:t>последовательность</w:t>
      </w:r>
      <w:r w:rsidRPr="00277D19">
        <w:t xml:space="preserve"> </w:t>
      </w:r>
      <w:r w:rsidRPr="00277D19">
        <w:t>команд</w:t>
      </w:r>
      <w:r w:rsidRPr="00277D19">
        <w:t xml:space="preserve"> </w:t>
      </w:r>
      <w:r w:rsidRPr="00277D19">
        <w:t>и</w:t>
      </w:r>
      <w:r w:rsidRPr="00277D19">
        <w:t xml:space="preserve"> </w:t>
      </w:r>
      <w:r w:rsidRPr="00277D19">
        <w:t>ожидаемые</w:t>
      </w:r>
      <w:r w:rsidRPr="00277D19">
        <w:t xml:space="preserve"> </w:t>
      </w:r>
      <w:r w:rsidRPr="00277D19">
        <w:t>ответы.</w:t>
      </w:r>
      <w:r w:rsidRPr="00277D19">
        <w:t xml:space="preserve"> </w:t>
      </w:r>
    </w:p>
    <w:p w14:paraId="71A4B76C" w14:textId="77777777" w:rsidR="008B72B0" w:rsidRPr="00277D19" w:rsidRDefault="008F4CD9" w:rsidP="00D223DE">
      <w:pPr>
        <w:pStyle w:val="a"/>
      </w:pPr>
      <w:r w:rsidRPr="00277D19">
        <w:t>Как</w:t>
      </w:r>
      <w:r w:rsidRPr="00277D19">
        <w:t xml:space="preserve"> </w:t>
      </w:r>
      <w:r w:rsidRPr="00277D19">
        <w:t>обрабатываются</w:t>
      </w:r>
      <w:r w:rsidRPr="00277D19">
        <w:t xml:space="preserve"> </w:t>
      </w:r>
      <w:r w:rsidRPr="00277D19">
        <w:t>3-байтовые</w:t>
      </w:r>
      <w:r w:rsidRPr="00277D19">
        <w:t xml:space="preserve"> </w:t>
      </w:r>
      <w:r w:rsidRPr="00277D19">
        <w:t>пакеты</w:t>
      </w:r>
      <w:r w:rsidRPr="00277D19">
        <w:t xml:space="preserve"> </w:t>
      </w:r>
      <w:r w:rsidRPr="00277D19">
        <w:t>данных</w:t>
      </w:r>
      <w:r w:rsidRPr="00277D19">
        <w:t xml:space="preserve"> </w:t>
      </w:r>
      <w:r w:rsidRPr="00277D19">
        <w:t>от</w:t>
      </w:r>
      <w:r w:rsidRPr="00277D19">
        <w:t xml:space="preserve"> </w:t>
      </w:r>
      <w:r w:rsidRPr="00277D19">
        <w:t>мыши?</w:t>
      </w:r>
      <w:r w:rsidRPr="00277D19">
        <w:t xml:space="preserve"> </w:t>
      </w:r>
      <w:r w:rsidRPr="00277D19">
        <w:t>Расшифруйте</w:t>
      </w:r>
      <w:r w:rsidRPr="00277D19">
        <w:t xml:space="preserve"> </w:t>
      </w:r>
      <w:r w:rsidRPr="00277D19">
        <w:t>формат</w:t>
      </w:r>
      <w:r w:rsidRPr="00277D19">
        <w:t xml:space="preserve"> </w:t>
      </w:r>
      <w:r w:rsidRPr="00277D19">
        <w:t>пакета,</w:t>
      </w:r>
      <w:r w:rsidRPr="00277D19">
        <w:t xml:space="preserve"> </w:t>
      </w:r>
      <w:r w:rsidRPr="00277D19">
        <w:t>включая</w:t>
      </w:r>
      <w:r w:rsidRPr="00277D19">
        <w:t xml:space="preserve"> </w:t>
      </w:r>
      <w:r w:rsidRPr="00277D19">
        <w:t>биты</w:t>
      </w:r>
      <w:r w:rsidRPr="00277D19">
        <w:t xml:space="preserve"> </w:t>
      </w:r>
      <w:r w:rsidRPr="00277D19">
        <w:t>состояния</w:t>
      </w:r>
      <w:r w:rsidRPr="00277D19">
        <w:t xml:space="preserve"> </w:t>
      </w:r>
      <w:r w:rsidRPr="00277D19">
        <w:t>кнопок,</w:t>
      </w:r>
      <w:r w:rsidRPr="00277D19">
        <w:t xml:space="preserve"> </w:t>
      </w:r>
      <w:r w:rsidRPr="00277D19">
        <w:t>перемещения</w:t>
      </w:r>
      <w:r w:rsidRPr="00277D19">
        <w:t xml:space="preserve"> </w:t>
      </w:r>
      <w:r w:rsidRPr="00277D19">
        <w:t>по</w:t>
      </w:r>
      <w:r w:rsidRPr="00277D19">
        <w:t xml:space="preserve"> </w:t>
      </w:r>
      <w:r w:rsidRPr="00277D19">
        <w:t>осям</w:t>
      </w:r>
      <w:r w:rsidRPr="00277D19">
        <w:t xml:space="preserve"> </w:t>
      </w:r>
      <w:r w:rsidRPr="00277D19">
        <w:t>и</w:t>
      </w:r>
      <w:r w:rsidRPr="00277D19">
        <w:t xml:space="preserve"> </w:t>
      </w:r>
      <w:r w:rsidRPr="00277D19">
        <w:t>переполнения.</w:t>
      </w:r>
      <w:r w:rsidRPr="00277D19">
        <w:t xml:space="preserve"> </w:t>
      </w:r>
    </w:p>
    <w:p w14:paraId="71A4B76D" w14:textId="77777777" w:rsidR="008B72B0" w:rsidRPr="00277D19" w:rsidRDefault="008F4CD9" w:rsidP="00D223DE">
      <w:pPr>
        <w:pStyle w:val="a"/>
      </w:pPr>
      <w:r w:rsidRPr="00277D19">
        <w:t>В</w:t>
      </w:r>
      <w:r w:rsidRPr="00277D19">
        <w:t xml:space="preserve"> </w:t>
      </w:r>
      <w:r w:rsidRPr="00277D19">
        <w:t>чём</w:t>
      </w:r>
      <w:r w:rsidRPr="00277D19">
        <w:t xml:space="preserve"> </w:t>
      </w:r>
      <w:r w:rsidRPr="00277D19">
        <w:t>разница</w:t>
      </w:r>
      <w:r w:rsidRPr="00277D19">
        <w:t xml:space="preserve"> </w:t>
      </w:r>
      <w:r w:rsidRPr="00277D19">
        <w:t>между</w:t>
      </w:r>
      <w:r w:rsidRPr="00277D19">
        <w:t xml:space="preserve"> </w:t>
      </w:r>
      <w:r w:rsidRPr="00277D19">
        <w:t>опросом</w:t>
      </w:r>
      <w:r w:rsidRPr="00277D19">
        <w:t xml:space="preserve"> </w:t>
      </w:r>
      <w:r w:rsidRPr="00277D19">
        <w:t>(</w:t>
      </w:r>
      <w:proofErr w:type="spellStart"/>
      <w:r w:rsidRPr="00277D19">
        <w:t>polling</w:t>
      </w:r>
      <w:proofErr w:type="spellEnd"/>
      <w:r w:rsidRPr="00277D19">
        <w:t>)</w:t>
      </w:r>
      <w:r w:rsidRPr="00277D19">
        <w:t xml:space="preserve"> </w:t>
      </w:r>
      <w:r w:rsidRPr="00277D19">
        <w:t>и</w:t>
      </w:r>
      <w:r w:rsidRPr="00277D19">
        <w:t xml:space="preserve"> </w:t>
      </w:r>
      <w:r w:rsidRPr="00277D19">
        <w:t>обработкой</w:t>
      </w:r>
      <w:r w:rsidRPr="00277D19">
        <w:t xml:space="preserve"> </w:t>
      </w:r>
      <w:r w:rsidRPr="00277D19">
        <w:t>прерываний</w:t>
      </w:r>
      <w:r w:rsidRPr="00277D19">
        <w:t xml:space="preserve"> </w:t>
      </w:r>
      <w:r w:rsidRPr="00277D19">
        <w:t>(</w:t>
      </w:r>
      <w:proofErr w:type="spellStart"/>
      <w:r w:rsidRPr="00277D19">
        <w:t>interrupt</w:t>
      </w:r>
      <w:r w:rsidRPr="00277D19">
        <w:t>-</w:t>
      </w:r>
      <w:r w:rsidRPr="00277D19">
        <w:t>driven</w:t>
      </w:r>
      <w:proofErr w:type="spellEnd"/>
      <w:r w:rsidRPr="00277D19">
        <w:t>)</w:t>
      </w:r>
      <w:r w:rsidRPr="00277D19">
        <w:t xml:space="preserve"> </w:t>
      </w:r>
      <w:r w:rsidRPr="00277D19">
        <w:t>при</w:t>
      </w:r>
      <w:r w:rsidRPr="00277D19">
        <w:t xml:space="preserve"> </w:t>
      </w:r>
      <w:r w:rsidRPr="00277D19">
        <w:t>работе</w:t>
      </w:r>
      <w:r w:rsidRPr="00277D19">
        <w:t xml:space="preserve"> </w:t>
      </w:r>
      <w:r w:rsidRPr="00277D19">
        <w:t>с</w:t>
      </w:r>
      <w:r w:rsidRPr="00277D19">
        <w:t xml:space="preserve"> </w:t>
      </w:r>
      <w:r w:rsidRPr="00277D19">
        <w:t>устройствами?</w:t>
      </w:r>
      <w:r w:rsidRPr="00277D19">
        <w:t xml:space="preserve"> </w:t>
      </w:r>
      <w:r w:rsidRPr="00277D19">
        <w:t>Какие</w:t>
      </w:r>
      <w:r w:rsidRPr="00277D19">
        <w:t xml:space="preserve"> </w:t>
      </w:r>
      <w:r w:rsidRPr="00277D19">
        <w:t>преимущества</w:t>
      </w:r>
      <w:r w:rsidRPr="00277D19">
        <w:t xml:space="preserve"> </w:t>
      </w:r>
      <w:r w:rsidRPr="00277D19">
        <w:t>и</w:t>
      </w:r>
      <w:r w:rsidRPr="00277D19">
        <w:t xml:space="preserve"> </w:t>
      </w:r>
      <w:r w:rsidRPr="00277D19">
        <w:t>недостатки</w:t>
      </w:r>
      <w:r w:rsidRPr="00277D19">
        <w:t xml:space="preserve"> </w:t>
      </w:r>
      <w:r w:rsidRPr="00277D19">
        <w:t>у</w:t>
      </w:r>
      <w:r w:rsidRPr="00277D19">
        <w:t xml:space="preserve"> </w:t>
      </w:r>
      <w:r w:rsidRPr="00277D19">
        <w:t>каждого</w:t>
      </w:r>
      <w:r w:rsidRPr="00277D19">
        <w:t xml:space="preserve"> </w:t>
      </w:r>
      <w:r w:rsidRPr="00277D19">
        <w:t>подхода?</w:t>
      </w:r>
      <w:r w:rsidRPr="00277D19">
        <w:t xml:space="preserve"> </w:t>
      </w:r>
    </w:p>
    <w:p w14:paraId="71A4B76E" w14:textId="77777777" w:rsidR="008B72B0" w:rsidRPr="00277D19" w:rsidRDefault="008F4CD9" w:rsidP="00D223DE">
      <w:pPr>
        <w:pStyle w:val="a"/>
      </w:pPr>
      <w:r w:rsidRPr="00277D19">
        <w:t>Как</w:t>
      </w:r>
      <w:r w:rsidRPr="00277D19">
        <w:t xml:space="preserve"> </w:t>
      </w:r>
      <w:r w:rsidRPr="00277D19">
        <w:t>организована</w:t>
      </w:r>
      <w:r w:rsidRPr="00277D19">
        <w:t xml:space="preserve"> </w:t>
      </w:r>
      <w:r w:rsidRPr="00277D19">
        <w:t>процедура</w:t>
      </w:r>
      <w:r w:rsidRPr="00277D19">
        <w:t xml:space="preserve"> </w:t>
      </w:r>
      <w:r w:rsidRPr="00277D19">
        <w:t>обработки</w:t>
      </w:r>
      <w:r w:rsidRPr="00277D19">
        <w:t xml:space="preserve"> </w:t>
      </w:r>
      <w:r w:rsidRPr="00277D19">
        <w:t>прерываний</w:t>
      </w:r>
      <w:r w:rsidRPr="00277D19">
        <w:t xml:space="preserve"> </w:t>
      </w:r>
      <w:r w:rsidRPr="00277D19">
        <w:t>(</w:t>
      </w:r>
      <w:r w:rsidRPr="00277D19">
        <w:t>ISR</w:t>
      </w:r>
      <w:r w:rsidRPr="00277D19">
        <w:t>)</w:t>
      </w:r>
      <w:r w:rsidRPr="00277D19">
        <w:t xml:space="preserve"> </w:t>
      </w:r>
      <w:r w:rsidRPr="00277D19">
        <w:t>для</w:t>
      </w:r>
      <w:r w:rsidRPr="00277D19">
        <w:t xml:space="preserve"> </w:t>
      </w:r>
      <w:r w:rsidRPr="00277D19">
        <w:t>порта</w:t>
      </w:r>
      <w:r w:rsidRPr="00277D19">
        <w:t xml:space="preserve"> </w:t>
      </w:r>
      <w:r w:rsidRPr="00277D19">
        <w:t>PS</w:t>
      </w:r>
      <w:r w:rsidRPr="00277D19">
        <w:t>/2?</w:t>
      </w:r>
      <w:r w:rsidRPr="00277D19">
        <w:t xml:space="preserve"> </w:t>
      </w:r>
      <w:r w:rsidRPr="00277D19">
        <w:t>Какие</w:t>
      </w:r>
      <w:r w:rsidRPr="00277D19">
        <w:t xml:space="preserve"> </w:t>
      </w:r>
      <w:r w:rsidRPr="00277D19">
        <w:t>функции</w:t>
      </w:r>
      <w:r w:rsidRPr="00277D19">
        <w:t xml:space="preserve"> </w:t>
      </w:r>
      <w:r w:rsidRPr="00277D19">
        <w:t>она</w:t>
      </w:r>
      <w:r w:rsidRPr="00277D19">
        <w:t xml:space="preserve"> </w:t>
      </w:r>
      <w:r w:rsidRPr="00277D19">
        <w:t>должна</w:t>
      </w:r>
      <w:r w:rsidRPr="00277D19">
        <w:t xml:space="preserve"> </w:t>
      </w:r>
      <w:r w:rsidRPr="00277D19">
        <w:t>выполнять?</w:t>
      </w:r>
      <w:r w:rsidRPr="00277D19">
        <w:t xml:space="preserve"> </w:t>
      </w:r>
    </w:p>
    <w:p w14:paraId="71A4B76F" w14:textId="5B56FFBE" w:rsidR="008B72B0" w:rsidRPr="00277D19" w:rsidRDefault="008F4CD9" w:rsidP="00D223DE">
      <w:pPr>
        <w:pStyle w:val="a"/>
      </w:pPr>
      <w:r w:rsidRPr="00277D19">
        <w:t>Объясните</w:t>
      </w:r>
      <w:r w:rsidR="00BE163F" w:rsidRPr="00277D19">
        <w:t xml:space="preserve"> </w:t>
      </w:r>
      <w:r w:rsidRPr="00277D19">
        <w:t>принцип</w:t>
      </w:r>
      <w:r w:rsidR="00BE163F" w:rsidRPr="00277D19">
        <w:t xml:space="preserve"> </w:t>
      </w:r>
      <w:r w:rsidRPr="00277D19">
        <w:t>работы</w:t>
      </w:r>
      <w:r w:rsidR="00BE163F" w:rsidRPr="00277D19">
        <w:t xml:space="preserve"> </w:t>
      </w:r>
      <w:r w:rsidRPr="00277D19">
        <w:t>с</w:t>
      </w:r>
      <w:r w:rsidR="00BE163F" w:rsidRPr="00277D19">
        <w:t xml:space="preserve"> </w:t>
      </w:r>
      <w:r w:rsidRPr="00277D19">
        <w:t>VGA</w:t>
      </w:r>
      <w:r w:rsidR="00BE163F" w:rsidRPr="00277D19">
        <w:t xml:space="preserve"> </w:t>
      </w:r>
      <w:r w:rsidRPr="00277D19">
        <w:t>для</w:t>
      </w:r>
      <w:r w:rsidR="00BE163F" w:rsidRPr="00277D19">
        <w:t xml:space="preserve"> </w:t>
      </w:r>
      <w:r w:rsidRPr="00277D19">
        <w:t>отображения</w:t>
      </w:r>
      <w:r w:rsidR="00BE163F" w:rsidRPr="00277D19">
        <w:t xml:space="preserve"> </w:t>
      </w:r>
      <w:r w:rsidRPr="00277D19">
        <w:t>указателя</w:t>
      </w:r>
      <w:r w:rsidR="00BE163F" w:rsidRPr="00277D19">
        <w:t xml:space="preserve"> </w:t>
      </w:r>
      <w:r w:rsidRPr="00277D19">
        <w:t>мыши.</w:t>
      </w:r>
      <w:r w:rsidR="00BE163F" w:rsidRPr="00277D19">
        <w:t xml:space="preserve"> </w:t>
      </w:r>
      <w:r w:rsidRPr="00277D19">
        <w:t>Как</w:t>
      </w:r>
      <w:r w:rsidRPr="00277D19">
        <w:t xml:space="preserve"> </w:t>
      </w:r>
      <w:r w:rsidRPr="00277D19">
        <w:t>реализованы</w:t>
      </w:r>
      <w:r w:rsidRPr="00277D19">
        <w:t xml:space="preserve"> </w:t>
      </w:r>
      <w:r w:rsidRPr="00277D19">
        <w:t>функции</w:t>
      </w:r>
      <w:r w:rsidRPr="00277D19">
        <w:t xml:space="preserve"> </w:t>
      </w:r>
      <w:proofErr w:type="spellStart"/>
      <w:r w:rsidRPr="00277D19">
        <w:t>draw</w:t>
      </w:r>
      <w:r w:rsidRPr="00277D19">
        <w:t>_</w:t>
      </w:r>
      <w:r w:rsidRPr="00277D19">
        <w:t>mouse</w:t>
      </w:r>
      <w:proofErr w:type="spellEnd"/>
      <w:r w:rsidRPr="00277D19">
        <w:t xml:space="preserve"> </w:t>
      </w:r>
      <w:r w:rsidRPr="00277D19">
        <w:t>и</w:t>
      </w:r>
      <w:r w:rsidRPr="00277D19">
        <w:t xml:space="preserve"> </w:t>
      </w:r>
      <w:proofErr w:type="spellStart"/>
      <w:r w:rsidRPr="00277D19">
        <w:t>erase</w:t>
      </w:r>
      <w:r w:rsidRPr="00277D19">
        <w:t>_</w:t>
      </w:r>
      <w:r w:rsidRPr="00277D19">
        <w:t>mouse</w:t>
      </w:r>
      <w:proofErr w:type="spellEnd"/>
      <w:r w:rsidRPr="00277D19">
        <w:t>?</w:t>
      </w:r>
      <w:r w:rsidRPr="00277D19">
        <w:t xml:space="preserve"> </w:t>
      </w:r>
    </w:p>
    <w:p w14:paraId="71A4B770" w14:textId="684DB324" w:rsidR="008B72B0" w:rsidRPr="00BE163F" w:rsidRDefault="008F4CD9" w:rsidP="00D223DE">
      <w:pPr>
        <w:pStyle w:val="a"/>
      </w:pPr>
      <w:r w:rsidRPr="00BE163F">
        <w:rPr>
          <w:color w:val="000000"/>
          <w:szCs w:val="24"/>
        </w:rPr>
        <w:t>Почему</w:t>
      </w:r>
      <w:r w:rsidR="00BE163F">
        <w:rPr>
          <w:color w:val="000000"/>
        </w:rPr>
        <w:t xml:space="preserve"> </w:t>
      </w:r>
      <w:r w:rsidRPr="00BE163F">
        <w:rPr>
          <w:color w:val="000000"/>
          <w:szCs w:val="24"/>
        </w:rPr>
        <w:t>при</w:t>
      </w:r>
      <w:r w:rsidR="00BE163F">
        <w:rPr>
          <w:color w:val="000000"/>
        </w:rPr>
        <w:t xml:space="preserve"> </w:t>
      </w:r>
      <w:r w:rsidRPr="00BE163F">
        <w:rPr>
          <w:color w:val="000000"/>
          <w:szCs w:val="24"/>
        </w:rPr>
        <w:t>анимации</w:t>
      </w:r>
      <w:r w:rsidR="00BE163F">
        <w:rPr>
          <w:color w:val="000000"/>
        </w:rPr>
        <w:t xml:space="preserve"> </w:t>
      </w:r>
      <w:r w:rsidRPr="00BE163F">
        <w:rPr>
          <w:color w:val="000000"/>
          <w:szCs w:val="24"/>
        </w:rPr>
        <w:t>необходимо</w:t>
      </w:r>
      <w:r w:rsidR="00BE163F">
        <w:rPr>
          <w:color w:val="000000"/>
        </w:rPr>
        <w:t xml:space="preserve"> </w:t>
      </w:r>
      <w:r w:rsidRPr="00BE163F">
        <w:rPr>
          <w:color w:val="000000"/>
          <w:szCs w:val="24"/>
        </w:rPr>
        <w:t>синхронизировать</w:t>
      </w:r>
      <w:r w:rsidR="00BE163F">
        <w:rPr>
          <w:color w:val="000000"/>
        </w:rPr>
        <w:t xml:space="preserve"> </w:t>
      </w:r>
      <w:r w:rsidRPr="00BE163F">
        <w:rPr>
          <w:color w:val="000000"/>
          <w:szCs w:val="24"/>
        </w:rPr>
        <w:t>скрытие/отображение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мыши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с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циклом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обновления</w:t>
      </w:r>
      <w:r w:rsidRPr="00BE163F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VGA</w:t>
      </w:r>
      <w:r w:rsidRPr="00BE163F">
        <w:rPr>
          <w:color w:val="000000"/>
          <w:szCs w:val="24"/>
        </w:rPr>
        <w:t>?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Какие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проблемы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могут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возникнуть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без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такой</w:t>
      </w:r>
      <w:r w:rsidRPr="00BE163F">
        <w:rPr>
          <w:color w:val="000000"/>
          <w:szCs w:val="24"/>
        </w:rPr>
        <w:t xml:space="preserve"> </w:t>
      </w:r>
      <w:r w:rsidRPr="00BE163F">
        <w:rPr>
          <w:color w:val="000000"/>
          <w:szCs w:val="24"/>
        </w:rPr>
        <w:t>синхронизации?</w:t>
      </w:r>
      <w:r w:rsidRPr="00BE163F">
        <w:rPr>
          <w:color w:val="000000"/>
          <w:szCs w:val="24"/>
        </w:rPr>
        <w:t xml:space="preserve"> </w:t>
      </w:r>
    </w:p>
    <w:p w14:paraId="71A4B771" w14:textId="77777777" w:rsidR="008B72B0" w:rsidRDefault="008F4CD9" w:rsidP="00C8336C">
      <w:pPr>
        <w:pStyle w:val="2"/>
      </w:pPr>
      <w:r>
        <w:rPr>
          <w:lang w:bidi="ru-RU"/>
        </w:rPr>
        <w:lastRenderedPageBreak/>
        <w:t>Практические</w:t>
      </w:r>
      <w:r>
        <w:t xml:space="preserve"> </w:t>
      </w:r>
      <w:r>
        <w:rPr>
          <w:lang w:bidi="ru-RU"/>
        </w:rPr>
        <w:t>вопросы</w:t>
      </w:r>
      <w:r>
        <w:t xml:space="preserve"> </w:t>
      </w:r>
    </w:p>
    <w:p w14:paraId="71A4B772" w14:textId="00058EC7" w:rsidR="008B72B0" w:rsidRPr="00BE163F" w:rsidRDefault="008F4CD9" w:rsidP="008F4CD9">
      <w:pPr>
        <w:pStyle w:val="a"/>
      </w:pPr>
      <w:r w:rsidRPr="00BE163F">
        <w:t>Как</w:t>
      </w:r>
      <w:r w:rsidR="00BE163F">
        <w:t xml:space="preserve"> </w:t>
      </w:r>
      <w:r w:rsidRPr="00BE163F">
        <w:t>декодировать</w:t>
      </w:r>
      <w:r w:rsidR="00BE163F">
        <w:t xml:space="preserve"> </w:t>
      </w:r>
      <w:r w:rsidRPr="00BE163F">
        <w:t>9-битные</w:t>
      </w:r>
      <w:r w:rsidR="00BE163F">
        <w:t xml:space="preserve"> </w:t>
      </w:r>
      <w:r w:rsidRPr="00BE163F">
        <w:t>перемещения</w:t>
      </w:r>
      <w:r w:rsidR="00BE163F">
        <w:t xml:space="preserve"> </w:t>
      </w:r>
      <w:r w:rsidRPr="00BE163F">
        <w:t>мыши</w:t>
      </w:r>
      <w:r w:rsidR="00BE163F">
        <w:t xml:space="preserve"> </w:t>
      </w:r>
      <w:r w:rsidRPr="00BE163F">
        <w:t>из</w:t>
      </w:r>
      <w:r w:rsidR="00BE163F">
        <w:t xml:space="preserve"> </w:t>
      </w:r>
      <w:r w:rsidRPr="00BE163F">
        <w:t>8-битных</w:t>
      </w:r>
      <w:r w:rsidR="00BE163F">
        <w:t xml:space="preserve"> </w:t>
      </w:r>
      <w:r w:rsidRPr="00BE163F">
        <w:t>полей</w:t>
      </w:r>
      <w:r w:rsidR="00BE163F">
        <w:t xml:space="preserve"> </w:t>
      </w:r>
      <w:r w:rsidRPr="00BE163F">
        <w:t>в</w:t>
      </w:r>
      <w:r w:rsidR="00BE163F">
        <w:t xml:space="preserve"> </w:t>
      </w:r>
      <w:r w:rsidRPr="00BE163F">
        <w:t>пакете</w:t>
      </w:r>
      <w:r w:rsidRPr="00BE163F">
        <w:t xml:space="preserve"> </w:t>
      </w:r>
      <w:r w:rsidRPr="00BE163F">
        <w:t>данных?</w:t>
      </w:r>
      <w:r w:rsidRPr="00BE163F">
        <w:t xml:space="preserve"> </w:t>
      </w:r>
    </w:p>
    <w:p w14:paraId="71A4B773" w14:textId="6857E0C5" w:rsidR="008B72B0" w:rsidRPr="00BE163F" w:rsidRDefault="008F4CD9" w:rsidP="008F4CD9">
      <w:pPr>
        <w:pStyle w:val="a"/>
      </w:pPr>
      <w:r w:rsidRPr="00BE163F">
        <w:t>Каким</w:t>
      </w:r>
      <w:r w:rsidR="00BE163F">
        <w:t xml:space="preserve"> </w:t>
      </w:r>
      <w:r w:rsidRPr="00BE163F">
        <w:t>образом</w:t>
      </w:r>
      <w:r w:rsidR="00BE163F">
        <w:t xml:space="preserve"> </w:t>
      </w:r>
      <w:r w:rsidRPr="00BE163F">
        <w:t>ограничить</w:t>
      </w:r>
      <w:r w:rsidR="00BE163F">
        <w:t xml:space="preserve"> </w:t>
      </w:r>
      <w:r w:rsidRPr="00BE163F">
        <w:t>перемещение</w:t>
      </w:r>
      <w:r w:rsidR="00BE163F">
        <w:t xml:space="preserve"> </w:t>
      </w:r>
      <w:r w:rsidRPr="00BE163F">
        <w:t>мыши</w:t>
      </w:r>
      <w:r w:rsidR="00BE163F">
        <w:t xml:space="preserve"> </w:t>
      </w:r>
      <w:r w:rsidRPr="00BE163F">
        <w:t>в</w:t>
      </w:r>
      <w:r w:rsidR="00BE163F">
        <w:t xml:space="preserve"> </w:t>
      </w:r>
      <w:r w:rsidRPr="00BE163F">
        <w:t>пределах</w:t>
      </w:r>
      <w:r w:rsidR="00BE163F">
        <w:t xml:space="preserve"> </w:t>
      </w:r>
      <w:r w:rsidRPr="00BE163F">
        <w:t>экрана</w:t>
      </w:r>
      <w:r w:rsidR="00BE163F">
        <w:t xml:space="preserve"> </w:t>
      </w:r>
      <w:r w:rsidRPr="00BE163F">
        <w:t>(например,</w:t>
      </w:r>
      <w:r w:rsidRPr="00BE163F">
        <w:t xml:space="preserve"> </w:t>
      </w:r>
      <w:r w:rsidRPr="00BE163F">
        <w:t>320×240</w:t>
      </w:r>
      <w:r w:rsidRPr="00BE163F">
        <w:t xml:space="preserve"> </w:t>
      </w:r>
      <w:r w:rsidRPr="00BE163F">
        <w:t>пикселей)?</w:t>
      </w:r>
      <w:r w:rsidRPr="00BE163F">
        <w:t xml:space="preserve"> </w:t>
      </w:r>
    </w:p>
    <w:p w14:paraId="71A4B774" w14:textId="77777777" w:rsidR="008B72B0" w:rsidRDefault="008F4CD9" w:rsidP="008F4CD9">
      <w:pPr>
        <w:pStyle w:val="a"/>
      </w:pPr>
      <w:r w:rsidRPr="00BE163F">
        <w:t>Почему</w:t>
      </w:r>
      <w:r w:rsidRPr="00BE163F">
        <w:t xml:space="preserve"> </w:t>
      </w:r>
      <w:r w:rsidRPr="00BE163F">
        <w:t>при</w:t>
      </w:r>
      <w:r w:rsidRPr="00BE163F">
        <w:t xml:space="preserve"> </w:t>
      </w:r>
      <w:r w:rsidRPr="00BE163F">
        <w:t>повторном</w:t>
      </w:r>
      <w:r w:rsidRPr="00BE163F">
        <w:t xml:space="preserve"> </w:t>
      </w:r>
      <w:r w:rsidRPr="00BE163F">
        <w:t>подключении</w:t>
      </w:r>
      <w:r w:rsidRPr="00BE163F">
        <w:t xml:space="preserve"> </w:t>
      </w:r>
      <w:r w:rsidRPr="00BE163F">
        <w:t>мыши</w:t>
      </w:r>
      <w:r w:rsidRPr="00BE163F">
        <w:t xml:space="preserve"> </w:t>
      </w:r>
      <w:r w:rsidRPr="00BE163F">
        <w:t>требуется</w:t>
      </w:r>
      <w:r w:rsidRPr="00BE163F">
        <w:t xml:space="preserve"> </w:t>
      </w:r>
      <w:r w:rsidRPr="00BE163F">
        <w:t>повторная</w:t>
      </w:r>
      <w:r w:rsidRPr="00BE163F">
        <w:t xml:space="preserve"> </w:t>
      </w:r>
      <w:r w:rsidRPr="00BE163F">
        <w:t>инициализация?</w:t>
      </w:r>
      <w:r w:rsidRPr="00BE163F">
        <w:t xml:space="preserve"> </w:t>
      </w:r>
      <w:r>
        <w:t>Как</w:t>
      </w:r>
      <w:r>
        <w:t xml:space="preserve"> </w:t>
      </w:r>
      <w:r>
        <w:t>ваша</w:t>
      </w:r>
      <w:r>
        <w:t xml:space="preserve"> </w:t>
      </w:r>
      <w:r>
        <w:t>программа</w:t>
      </w:r>
      <w:r>
        <w:t xml:space="preserve"> </w:t>
      </w:r>
      <w:r>
        <w:t>обрабатывает</w:t>
      </w:r>
      <w:r>
        <w:t xml:space="preserve"> </w:t>
      </w:r>
      <w:r>
        <w:t>этот</w:t>
      </w:r>
      <w:r>
        <w:t xml:space="preserve"> </w:t>
      </w:r>
      <w:r>
        <w:t>сценарий?</w:t>
      </w:r>
      <w:r>
        <w:t xml:space="preserve"> </w:t>
      </w:r>
    </w:p>
    <w:p w14:paraId="71A4B775" w14:textId="77777777" w:rsidR="008B72B0" w:rsidRPr="00BE163F" w:rsidRDefault="008F4CD9" w:rsidP="008F4CD9">
      <w:pPr>
        <w:pStyle w:val="a"/>
      </w:pPr>
      <w:r w:rsidRPr="00BE163F">
        <w:t>Как</w:t>
      </w:r>
      <w:r w:rsidRPr="00BE163F">
        <w:t xml:space="preserve"> </w:t>
      </w:r>
      <w:r w:rsidRPr="00BE163F">
        <w:t>реализовать</w:t>
      </w:r>
      <w:r w:rsidRPr="00BE163F">
        <w:t xml:space="preserve"> </w:t>
      </w:r>
      <w:r w:rsidRPr="00BE163F">
        <w:t>прозрачные</w:t>
      </w:r>
      <w:r w:rsidRPr="00BE163F">
        <w:t xml:space="preserve"> </w:t>
      </w:r>
      <w:r w:rsidRPr="00BE163F">
        <w:t>пиксели</w:t>
      </w:r>
      <w:r w:rsidRPr="00BE163F">
        <w:t xml:space="preserve"> </w:t>
      </w:r>
      <w:r w:rsidRPr="00BE163F">
        <w:t>в</w:t>
      </w:r>
      <w:r w:rsidRPr="00BE163F">
        <w:t xml:space="preserve"> </w:t>
      </w:r>
      <w:r w:rsidRPr="00BE163F">
        <w:t>матрице</w:t>
      </w:r>
      <w:r w:rsidRPr="00BE163F">
        <w:t xml:space="preserve"> </w:t>
      </w:r>
      <w:r w:rsidRPr="00BE163F">
        <w:t>указателя</w:t>
      </w:r>
      <w:r w:rsidRPr="00BE163F">
        <w:t xml:space="preserve"> </w:t>
      </w:r>
      <w:r w:rsidRPr="00BE163F">
        <w:t>мыши?</w:t>
      </w:r>
      <w:r w:rsidRPr="00BE163F">
        <w:t xml:space="preserve"> </w:t>
      </w:r>
      <w:r w:rsidRPr="00BE163F">
        <w:t>Какие</w:t>
      </w:r>
      <w:r w:rsidRPr="00BE163F">
        <w:t xml:space="preserve"> </w:t>
      </w:r>
      <w:r w:rsidRPr="00BE163F">
        <w:t>данные</w:t>
      </w:r>
      <w:r w:rsidRPr="00BE163F">
        <w:t xml:space="preserve"> </w:t>
      </w:r>
      <w:r w:rsidRPr="00BE163F">
        <w:t>хранятся</w:t>
      </w:r>
      <w:r w:rsidRPr="00BE163F">
        <w:t xml:space="preserve"> </w:t>
      </w:r>
      <w:r w:rsidRPr="00BE163F">
        <w:t>в</w:t>
      </w:r>
      <w:r w:rsidRPr="00BE163F">
        <w:t xml:space="preserve"> </w:t>
      </w:r>
      <w:r w:rsidRPr="00BE163F">
        <w:t>дополнительном</w:t>
      </w:r>
      <w:r w:rsidRPr="00BE163F">
        <w:t xml:space="preserve"> </w:t>
      </w:r>
      <w:r w:rsidRPr="00BE163F">
        <w:t>буфере?</w:t>
      </w:r>
      <w:r w:rsidRPr="00BE163F">
        <w:t xml:space="preserve"> </w:t>
      </w:r>
    </w:p>
    <w:p w14:paraId="71A4B776" w14:textId="6B907849" w:rsidR="008B72B0" w:rsidRPr="00BE163F" w:rsidRDefault="008F4CD9" w:rsidP="008F4CD9">
      <w:pPr>
        <w:pStyle w:val="a"/>
      </w:pPr>
      <w:r w:rsidRPr="00BE163F">
        <w:t>Какие</w:t>
      </w:r>
      <w:r w:rsidR="00BE163F">
        <w:t xml:space="preserve"> </w:t>
      </w:r>
      <w:r w:rsidRPr="00BE163F">
        <w:t>меры</w:t>
      </w:r>
      <w:r w:rsidR="00BE163F">
        <w:t xml:space="preserve"> </w:t>
      </w:r>
      <w:r w:rsidRPr="00BE163F">
        <w:t>предприняты</w:t>
      </w:r>
      <w:r w:rsidR="00BE163F">
        <w:t xml:space="preserve"> </w:t>
      </w:r>
      <w:r w:rsidRPr="00BE163F">
        <w:t>для</w:t>
      </w:r>
      <w:r w:rsidR="00BE163F">
        <w:t xml:space="preserve"> </w:t>
      </w:r>
      <w:r w:rsidRPr="00BE163F">
        <w:t>предотвращения</w:t>
      </w:r>
      <w:r w:rsidR="00BE163F">
        <w:t xml:space="preserve"> </w:t>
      </w:r>
      <w:r w:rsidRPr="00BE163F">
        <w:t>артефактов</w:t>
      </w:r>
      <w:r w:rsidR="00BE163F">
        <w:t xml:space="preserve"> </w:t>
      </w:r>
      <w:r w:rsidRPr="00BE163F">
        <w:t>на</w:t>
      </w:r>
      <w:r w:rsidR="00BE163F">
        <w:t xml:space="preserve"> </w:t>
      </w:r>
      <w:r w:rsidRPr="00BE163F">
        <w:t>экране</w:t>
      </w:r>
      <w:r w:rsidR="00BE163F">
        <w:t xml:space="preserve"> </w:t>
      </w:r>
      <w:r w:rsidRPr="00BE163F">
        <w:t>при</w:t>
      </w:r>
      <w:r w:rsidRPr="00BE163F">
        <w:t xml:space="preserve"> </w:t>
      </w:r>
      <w:r w:rsidRPr="00BE163F">
        <w:t>одновременной</w:t>
      </w:r>
      <w:r w:rsidRPr="00BE163F">
        <w:t xml:space="preserve"> </w:t>
      </w:r>
      <w:r w:rsidRPr="00BE163F">
        <w:t>работе</w:t>
      </w:r>
      <w:r w:rsidRPr="00BE163F">
        <w:t xml:space="preserve"> </w:t>
      </w:r>
      <w:r>
        <w:t>ISR</w:t>
      </w:r>
      <w:r w:rsidRPr="00BE163F">
        <w:t xml:space="preserve"> </w:t>
      </w:r>
      <w:r w:rsidRPr="00BE163F">
        <w:t>и</w:t>
      </w:r>
      <w:r w:rsidRPr="00BE163F">
        <w:t xml:space="preserve"> </w:t>
      </w:r>
      <w:r w:rsidRPr="00BE163F">
        <w:t>основной</w:t>
      </w:r>
      <w:r w:rsidRPr="00BE163F">
        <w:t xml:space="preserve"> </w:t>
      </w:r>
      <w:r w:rsidRPr="00BE163F">
        <w:t>программы?</w:t>
      </w:r>
      <w:r w:rsidRPr="00BE163F">
        <w:t xml:space="preserve"> </w:t>
      </w:r>
    </w:p>
    <w:p w14:paraId="71A4B777" w14:textId="77777777" w:rsidR="008B72B0" w:rsidRPr="00BE163F" w:rsidRDefault="008F4CD9" w:rsidP="00BE163F">
      <w:pPr>
        <w:pStyle w:val="1"/>
      </w:pPr>
      <w:r w:rsidRPr="00BE163F">
        <w:rPr>
          <w:lang w:bidi="ru-RU"/>
        </w:rPr>
        <w:t>Отчетные</w:t>
      </w:r>
      <w:r w:rsidRPr="00BE163F">
        <w:t xml:space="preserve"> </w:t>
      </w:r>
      <w:r w:rsidRPr="00BE163F">
        <w:rPr>
          <w:lang w:bidi="ru-RU"/>
        </w:rPr>
        <w:t>материалы</w:t>
      </w:r>
      <w:r w:rsidRPr="00BE163F">
        <w:t xml:space="preserve"> </w:t>
      </w:r>
    </w:p>
    <w:p w14:paraId="71A4B778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Исходный</w:t>
      </w:r>
      <w:r w:rsidRPr="00BE163F">
        <w:t xml:space="preserve"> </w:t>
      </w:r>
      <w:r w:rsidRPr="00BE163F">
        <w:rPr>
          <w:lang w:bidi="ru-RU"/>
        </w:rPr>
        <w:t>код</w:t>
      </w:r>
      <w:r w:rsidRPr="00BE163F">
        <w:t xml:space="preserve"> </w:t>
      </w:r>
    </w:p>
    <w:p w14:paraId="71A4B779" w14:textId="77777777" w:rsidR="008B72B0" w:rsidRPr="00BE163F" w:rsidRDefault="008F4CD9" w:rsidP="008F4CD9">
      <w:pPr>
        <w:pStyle w:val="a8"/>
      </w:pPr>
      <w:r w:rsidRPr="00BE163F">
        <w:rPr>
          <w:lang w:bidi="ru-RU"/>
        </w:rPr>
        <w:t>Программы</w:t>
      </w:r>
      <w:r w:rsidRPr="00BE163F">
        <w:t xml:space="preserve"> </w:t>
      </w:r>
      <w:r w:rsidRPr="00BE163F">
        <w:rPr>
          <w:lang w:bidi="ru-RU"/>
        </w:rPr>
        <w:t>на</w:t>
      </w:r>
      <w:r w:rsidRPr="00BE163F">
        <w:t xml:space="preserve"> </w:t>
      </w:r>
      <w:r w:rsidRPr="00BE163F">
        <w:rPr>
          <w:lang w:bidi="ru-RU"/>
        </w:rPr>
        <w:t>языке</w:t>
      </w:r>
      <w:r w:rsidRPr="00BE163F">
        <w:t xml:space="preserve"> </w:t>
      </w:r>
      <w:r>
        <w:rPr>
          <w:lang w:bidi="ru-RU"/>
        </w:rPr>
        <w:t>C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всех</w:t>
      </w:r>
      <w:r w:rsidRPr="00BE163F">
        <w:t xml:space="preserve"> </w:t>
      </w:r>
      <w:r w:rsidRPr="00BE163F">
        <w:rPr>
          <w:lang w:bidi="ru-RU"/>
        </w:rPr>
        <w:t>частей</w:t>
      </w:r>
      <w:r w:rsidRPr="00BE163F">
        <w:t xml:space="preserve"> </w:t>
      </w:r>
      <w:r w:rsidRPr="00BE163F">
        <w:rPr>
          <w:lang w:bidi="ru-RU"/>
        </w:rPr>
        <w:t>лабораторной</w:t>
      </w:r>
      <w:r w:rsidRPr="00BE163F">
        <w:t xml:space="preserve"> </w:t>
      </w:r>
      <w:r w:rsidRPr="00BE163F">
        <w:rPr>
          <w:lang w:bidi="ru-RU"/>
        </w:rPr>
        <w:t>работы.</w:t>
      </w:r>
      <w:r w:rsidRPr="00BE163F">
        <w:t xml:space="preserve"> </w:t>
      </w:r>
    </w:p>
    <w:p w14:paraId="71A4B77A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Описание</w:t>
      </w:r>
      <w:r w:rsidRPr="00BE163F">
        <w:t xml:space="preserve"> </w:t>
      </w:r>
      <w:r w:rsidRPr="00BE163F">
        <w:rPr>
          <w:lang w:bidi="ru-RU"/>
        </w:rPr>
        <w:t>алгоритмов</w:t>
      </w:r>
      <w:r w:rsidRPr="00BE163F">
        <w:t xml:space="preserve"> </w:t>
      </w:r>
    </w:p>
    <w:p w14:paraId="71A4B77B" w14:textId="77777777" w:rsidR="008B72B0" w:rsidRPr="00BE163F" w:rsidRDefault="008F4CD9" w:rsidP="008F4CD9">
      <w:pPr>
        <w:pStyle w:val="a8"/>
      </w:pPr>
      <w:r w:rsidRPr="00BE163F">
        <w:rPr>
          <w:lang w:bidi="ru-RU"/>
        </w:rPr>
        <w:t>Блок-схемы</w:t>
      </w:r>
      <w:r w:rsidRPr="00BE163F">
        <w:t xml:space="preserve"> </w:t>
      </w:r>
      <w:r w:rsidRPr="00BE163F">
        <w:rPr>
          <w:lang w:bidi="ru-RU"/>
        </w:rPr>
        <w:t>или</w:t>
      </w:r>
      <w:r w:rsidRPr="00BE163F">
        <w:t xml:space="preserve"> </w:t>
      </w:r>
      <w:r w:rsidRPr="00BE163F">
        <w:rPr>
          <w:lang w:bidi="ru-RU"/>
        </w:rPr>
        <w:t>псевдокод</w:t>
      </w:r>
      <w:r w:rsidRPr="00BE163F">
        <w:t xml:space="preserve"> </w:t>
      </w:r>
      <w:r w:rsidRPr="00BE163F">
        <w:rPr>
          <w:lang w:bidi="ru-RU"/>
        </w:rPr>
        <w:t>для</w:t>
      </w:r>
      <w:r w:rsidRPr="00BE163F">
        <w:t xml:space="preserve"> </w:t>
      </w:r>
      <w:r w:rsidRPr="00BE163F">
        <w:rPr>
          <w:lang w:bidi="ru-RU"/>
        </w:rPr>
        <w:t>ключевых</w:t>
      </w:r>
      <w:r w:rsidRPr="00BE163F">
        <w:t xml:space="preserve"> </w:t>
      </w:r>
      <w:r w:rsidRPr="00BE163F">
        <w:rPr>
          <w:lang w:bidi="ru-RU"/>
        </w:rPr>
        <w:t>функций:</w:t>
      </w:r>
      <w:r w:rsidRPr="00BE163F">
        <w:t xml:space="preserve"> </w:t>
      </w:r>
    </w:p>
    <w:p w14:paraId="71A4B77C" w14:textId="77777777" w:rsidR="008B72B0" w:rsidRDefault="008F4CD9" w:rsidP="008F4CD9">
      <w:pPr>
        <w:pStyle w:val="a"/>
      </w:pPr>
      <w:r>
        <w:t>Инициализация</w:t>
      </w:r>
      <w:r>
        <w:t xml:space="preserve"> </w:t>
      </w:r>
      <w:r>
        <w:t>мыши</w:t>
      </w:r>
      <w:r>
        <w:t xml:space="preserve"> </w:t>
      </w:r>
      <w:r>
        <w:t>(часть</w:t>
      </w:r>
      <w:r>
        <w:t xml:space="preserve"> </w:t>
      </w:r>
      <w:r>
        <w:t>2).</w:t>
      </w:r>
      <w:r>
        <w:t xml:space="preserve"> </w:t>
      </w:r>
    </w:p>
    <w:p w14:paraId="71A4B77D" w14:textId="77777777" w:rsidR="008B72B0" w:rsidRDefault="008F4CD9" w:rsidP="008F4CD9">
      <w:pPr>
        <w:pStyle w:val="a"/>
      </w:pPr>
      <w:r>
        <w:t>Обработка</w:t>
      </w:r>
      <w:r>
        <w:t xml:space="preserve"> </w:t>
      </w:r>
      <w:r>
        <w:t>3-байтовых</w:t>
      </w:r>
      <w:r>
        <w:t xml:space="preserve"> </w:t>
      </w:r>
      <w:r>
        <w:t>пакетов</w:t>
      </w:r>
      <w:r>
        <w:t xml:space="preserve"> </w:t>
      </w:r>
      <w:r>
        <w:t>(часть</w:t>
      </w:r>
      <w:r>
        <w:t xml:space="preserve"> </w:t>
      </w:r>
      <w:r>
        <w:t>3).</w:t>
      </w:r>
      <w:r>
        <w:t xml:space="preserve"> </w:t>
      </w:r>
    </w:p>
    <w:p w14:paraId="71A4B77E" w14:textId="77777777" w:rsidR="008B72B0" w:rsidRPr="00BE163F" w:rsidRDefault="008F4CD9" w:rsidP="008F4CD9">
      <w:pPr>
        <w:pStyle w:val="a"/>
      </w:pPr>
      <w:r w:rsidRPr="00BE163F">
        <w:t>Логика</w:t>
      </w:r>
      <w:r w:rsidRPr="00BE163F">
        <w:t xml:space="preserve"> </w:t>
      </w:r>
      <w:r>
        <w:t>ISR</w:t>
      </w:r>
      <w:r w:rsidRPr="00BE163F">
        <w:t xml:space="preserve"> </w:t>
      </w:r>
      <w:r w:rsidRPr="00BE163F">
        <w:t>для</w:t>
      </w:r>
      <w:r w:rsidRPr="00BE163F">
        <w:t xml:space="preserve"> </w:t>
      </w:r>
      <w:r w:rsidRPr="00BE163F">
        <w:t>порта</w:t>
      </w:r>
      <w:r w:rsidRPr="00BE163F">
        <w:t xml:space="preserve"> </w:t>
      </w:r>
      <w:r>
        <w:t>PS</w:t>
      </w:r>
      <w:r w:rsidRPr="00BE163F">
        <w:t>/2</w:t>
      </w:r>
      <w:r w:rsidRPr="00BE163F">
        <w:t xml:space="preserve"> </w:t>
      </w:r>
      <w:r w:rsidRPr="00BE163F">
        <w:t>(часть</w:t>
      </w:r>
      <w:r w:rsidRPr="00BE163F">
        <w:t xml:space="preserve"> </w:t>
      </w:r>
      <w:r w:rsidRPr="00BE163F">
        <w:t>4).</w:t>
      </w:r>
      <w:r w:rsidRPr="00BE163F">
        <w:t xml:space="preserve"> </w:t>
      </w:r>
    </w:p>
    <w:p w14:paraId="71A4B77F" w14:textId="77777777" w:rsidR="008B72B0" w:rsidRPr="00BE163F" w:rsidRDefault="008F4CD9" w:rsidP="008F4CD9">
      <w:pPr>
        <w:pStyle w:val="a"/>
      </w:pPr>
      <w:r w:rsidRPr="00BE163F">
        <w:t>Отрисовка/удаление</w:t>
      </w:r>
      <w:r w:rsidRPr="00BE163F">
        <w:t xml:space="preserve"> </w:t>
      </w:r>
      <w:r w:rsidRPr="00BE163F">
        <w:t>указателя</w:t>
      </w:r>
      <w:r w:rsidRPr="00BE163F">
        <w:t xml:space="preserve"> </w:t>
      </w:r>
      <w:r w:rsidRPr="00BE163F">
        <w:t>мыши</w:t>
      </w:r>
      <w:r w:rsidRPr="00BE163F">
        <w:t xml:space="preserve"> </w:t>
      </w:r>
      <w:r w:rsidRPr="00BE163F">
        <w:t>(часть</w:t>
      </w:r>
      <w:r w:rsidRPr="00BE163F">
        <w:t xml:space="preserve"> </w:t>
      </w:r>
      <w:r w:rsidRPr="00BE163F">
        <w:t>6).</w:t>
      </w:r>
      <w:r w:rsidRPr="00BE163F">
        <w:t xml:space="preserve"> </w:t>
      </w:r>
    </w:p>
    <w:p w14:paraId="71A4B780" w14:textId="77777777" w:rsidR="008B72B0" w:rsidRPr="00BE163F" w:rsidRDefault="008F4CD9" w:rsidP="00C8336C">
      <w:pPr>
        <w:pStyle w:val="2"/>
      </w:pPr>
      <w:r w:rsidRPr="00BE163F">
        <w:rPr>
          <w:lang w:bidi="ru-RU"/>
        </w:rPr>
        <w:t>Демонстрация</w:t>
      </w:r>
      <w:r w:rsidRPr="00BE163F">
        <w:t xml:space="preserve"> </w:t>
      </w:r>
      <w:r w:rsidRPr="00BE163F">
        <w:rPr>
          <w:lang w:bidi="ru-RU"/>
        </w:rPr>
        <w:t>работы</w:t>
      </w:r>
      <w:r w:rsidRPr="00BE163F">
        <w:t xml:space="preserve"> </w:t>
      </w:r>
    </w:p>
    <w:p w14:paraId="71A4B781" w14:textId="77777777" w:rsidR="008B72B0" w:rsidRPr="00BE163F" w:rsidRDefault="008F4CD9" w:rsidP="008F4CD9">
      <w:pPr>
        <w:pStyle w:val="a8"/>
      </w:pPr>
      <w:r w:rsidRPr="00BE163F">
        <w:rPr>
          <w:lang w:bidi="ru-RU"/>
        </w:rPr>
        <w:t>Скриншоты/видео</w:t>
      </w:r>
      <w:r w:rsidRPr="00BE163F">
        <w:t xml:space="preserve"> </w:t>
      </w:r>
      <w:r w:rsidRPr="00BE163F">
        <w:rPr>
          <w:lang w:bidi="ru-RU"/>
        </w:rPr>
        <w:t>работы</w:t>
      </w:r>
      <w:r w:rsidRPr="00BE163F">
        <w:t xml:space="preserve"> </w:t>
      </w:r>
      <w:r w:rsidRPr="00BE163F">
        <w:rPr>
          <w:lang w:bidi="ru-RU"/>
        </w:rPr>
        <w:t>программы:</w:t>
      </w:r>
      <w:r w:rsidRPr="00BE163F">
        <w:t xml:space="preserve"> </w:t>
      </w:r>
    </w:p>
    <w:p w14:paraId="71A4B782" w14:textId="77777777" w:rsidR="008B72B0" w:rsidRPr="00BE163F" w:rsidRDefault="008F4CD9" w:rsidP="008F4CD9">
      <w:pPr>
        <w:pStyle w:val="a"/>
      </w:pPr>
      <w:r w:rsidRPr="00BE163F">
        <w:t>Вывод</w:t>
      </w:r>
      <w:r w:rsidRPr="00BE163F">
        <w:t xml:space="preserve"> </w:t>
      </w:r>
      <w:r w:rsidRPr="00BE163F">
        <w:t>данных</w:t>
      </w:r>
      <w:r w:rsidRPr="00BE163F">
        <w:t xml:space="preserve"> </w:t>
      </w:r>
      <w:r w:rsidRPr="00BE163F">
        <w:t>на</w:t>
      </w:r>
      <w:r w:rsidRPr="00BE163F">
        <w:t xml:space="preserve"> </w:t>
      </w:r>
      <w:r w:rsidRPr="00BE163F">
        <w:t>7-сегментные</w:t>
      </w:r>
      <w:r w:rsidRPr="00BE163F">
        <w:t xml:space="preserve"> </w:t>
      </w:r>
      <w:r w:rsidRPr="00BE163F">
        <w:t>индикаторы</w:t>
      </w:r>
      <w:r w:rsidRPr="00BE163F">
        <w:t xml:space="preserve"> </w:t>
      </w:r>
      <w:r w:rsidRPr="00BE163F">
        <w:t>(часть</w:t>
      </w:r>
      <w:r w:rsidRPr="00BE163F">
        <w:t xml:space="preserve"> </w:t>
      </w:r>
      <w:r w:rsidRPr="00BE163F">
        <w:t>1).</w:t>
      </w:r>
      <w:r w:rsidRPr="00BE163F">
        <w:t xml:space="preserve"> </w:t>
      </w:r>
    </w:p>
    <w:p w14:paraId="71A4B783" w14:textId="77777777" w:rsidR="008B72B0" w:rsidRPr="00BE163F" w:rsidRDefault="008F4CD9" w:rsidP="008F4CD9">
      <w:pPr>
        <w:pStyle w:val="a"/>
      </w:pPr>
      <w:r w:rsidRPr="00BE163F">
        <w:t>Отображение</w:t>
      </w:r>
      <w:r w:rsidRPr="00BE163F">
        <w:t xml:space="preserve"> </w:t>
      </w:r>
      <w:r w:rsidRPr="00BE163F">
        <w:t>координат</w:t>
      </w:r>
      <w:r w:rsidRPr="00BE163F">
        <w:t xml:space="preserve"> </w:t>
      </w:r>
      <w:r w:rsidRPr="00BE163F">
        <w:t>и</w:t>
      </w:r>
      <w:r w:rsidRPr="00BE163F">
        <w:t xml:space="preserve"> </w:t>
      </w:r>
      <w:r w:rsidRPr="00BE163F">
        <w:t>состояния</w:t>
      </w:r>
      <w:r w:rsidRPr="00BE163F">
        <w:t xml:space="preserve"> </w:t>
      </w:r>
      <w:r w:rsidRPr="00BE163F">
        <w:t>кнопок</w:t>
      </w:r>
      <w:r w:rsidRPr="00BE163F">
        <w:t xml:space="preserve"> </w:t>
      </w:r>
      <w:r w:rsidRPr="00BE163F">
        <w:t>(часть</w:t>
      </w:r>
      <w:r w:rsidRPr="00BE163F">
        <w:t xml:space="preserve"> </w:t>
      </w:r>
      <w:r w:rsidRPr="00BE163F">
        <w:t>3).</w:t>
      </w:r>
      <w:r w:rsidRPr="00BE163F">
        <w:t xml:space="preserve"> </w:t>
      </w:r>
    </w:p>
    <w:p w14:paraId="71A4B784" w14:textId="77777777" w:rsidR="008B72B0" w:rsidRPr="00BE163F" w:rsidRDefault="008F4CD9" w:rsidP="008F4CD9">
      <w:pPr>
        <w:pStyle w:val="a"/>
      </w:pPr>
      <w:r w:rsidRPr="00BE163F">
        <w:t>Указатель</w:t>
      </w:r>
      <w:r w:rsidRPr="00BE163F">
        <w:t xml:space="preserve"> </w:t>
      </w:r>
      <w:r w:rsidRPr="00BE163F">
        <w:t>мыши</w:t>
      </w:r>
      <w:r w:rsidRPr="00BE163F">
        <w:t xml:space="preserve"> </w:t>
      </w:r>
      <w:r w:rsidRPr="00BE163F">
        <w:t>на</w:t>
      </w:r>
      <w:r w:rsidRPr="00BE163F">
        <w:t xml:space="preserve"> </w:t>
      </w:r>
      <w:r w:rsidRPr="00BE163F">
        <w:t>экране</w:t>
      </w:r>
      <w:r w:rsidRPr="00BE163F">
        <w:t xml:space="preserve"> </w:t>
      </w:r>
      <w:r>
        <w:t>VGA</w:t>
      </w:r>
      <w:r w:rsidRPr="00BE163F">
        <w:t xml:space="preserve"> </w:t>
      </w:r>
      <w:r w:rsidRPr="00BE163F">
        <w:t>(часть</w:t>
      </w:r>
      <w:r w:rsidRPr="00BE163F">
        <w:t xml:space="preserve"> </w:t>
      </w:r>
      <w:r w:rsidRPr="00BE163F">
        <w:t>6).</w:t>
      </w:r>
      <w:r w:rsidRPr="00BE163F">
        <w:t xml:space="preserve"> </w:t>
      </w:r>
    </w:p>
    <w:p w14:paraId="71A4B785" w14:textId="77777777" w:rsidR="008B72B0" w:rsidRDefault="008F4CD9" w:rsidP="008F4CD9">
      <w:pPr>
        <w:pStyle w:val="a"/>
      </w:pPr>
      <w:r>
        <w:t>Анимация</w:t>
      </w:r>
      <w:r>
        <w:t xml:space="preserve"> </w:t>
      </w:r>
      <w:r>
        <w:t>с</w:t>
      </w:r>
      <w:r>
        <w:t xml:space="preserve"> </w:t>
      </w:r>
      <w:r>
        <w:t>прямоугольником</w:t>
      </w:r>
      <w:r>
        <w:t xml:space="preserve"> </w:t>
      </w:r>
      <w:r>
        <w:t>(часть</w:t>
      </w:r>
      <w:r>
        <w:t xml:space="preserve"> </w:t>
      </w:r>
      <w:r>
        <w:t>7*).</w:t>
      </w:r>
      <w:r>
        <w:t xml:space="preserve"> </w:t>
      </w:r>
    </w:p>
    <w:p w14:paraId="71A4B786" w14:textId="77777777" w:rsidR="008B72B0" w:rsidRDefault="008F4CD9" w:rsidP="00C8336C">
      <w:pPr>
        <w:pStyle w:val="2"/>
      </w:pPr>
      <w:r>
        <w:rPr>
          <w:rFonts w:ascii="Arial" w:eastAsia="Arial" w:hAnsi="Arial" w:cs="Arial"/>
          <w:sz w:val="2"/>
          <w:szCs w:val="2"/>
        </w:rPr>
        <w:br w:type="page"/>
      </w:r>
      <w:r>
        <w:rPr>
          <w:lang w:bidi="ru-RU"/>
        </w:rPr>
        <w:lastRenderedPageBreak/>
        <w:t>Выводы</w:t>
      </w:r>
      <w:r>
        <w:t xml:space="preserve"> </w:t>
      </w:r>
    </w:p>
    <w:p w14:paraId="71A4B787" w14:textId="77777777" w:rsidR="008B72B0" w:rsidRPr="00BE163F" w:rsidRDefault="008F4CD9" w:rsidP="008F4CD9">
      <w:pPr>
        <w:pStyle w:val="a"/>
      </w:pPr>
      <w:r w:rsidRPr="00BE163F">
        <w:t>Роль</w:t>
      </w:r>
      <w:r w:rsidRPr="00BE163F">
        <w:t xml:space="preserve"> </w:t>
      </w:r>
      <w:r w:rsidRPr="00BE163F">
        <w:t>драйверов</w:t>
      </w:r>
      <w:r w:rsidRPr="00BE163F">
        <w:t xml:space="preserve"> </w:t>
      </w:r>
      <w:r w:rsidRPr="00BE163F">
        <w:t>устройств</w:t>
      </w:r>
      <w:r w:rsidRPr="00BE163F">
        <w:t xml:space="preserve"> </w:t>
      </w:r>
      <w:r w:rsidRPr="00BE163F">
        <w:t>в</w:t>
      </w:r>
      <w:r w:rsidRPr="00BE163F">
        <w:t xml:space="preserve"> </w:t>
      </w:r>
      <w:r w:rsidRPr="00BE163F">
        <w:t>абстракции</w:t>
      </w:r>
      <w:r w:rsidRPr="00BE163F">
        <w:t xml:space="preserve"> </w:t>
      </w:r>
      <w:r w:rsidRPr="00BE163F">
        <w:t>аппаратного</w:t>
      </w:r>
      <w:r w:rsidRPr="00BE163F">
        <w:t xml:space="preserve"> </w:t>
      </w:r>
      <w:r w:rsidRPr="00BE163F">
        <w:t>обеспечения.</w:t>
      </w:r>
      <w:r w:rsidRPr="00BE163F">
        <w:t xml:space="preserve"> </w:t>
      </w:r>
    </w:p>
    <w:p w14:paraId="71A4B788" w14:textId="77777777" w:rsidR="008B72B0" w:rsidRPr="00BE163F" w:rsidRDefault="008F4CD9" w:rsidP="008F4CD9">
      <w:pPr>
        <w:pStyle w:val="a"/>
      </w:pPr>
      <w:r w:rsidRPr="00BE163F">
        <w:t>Сложности</w:t>
      </w:r>
      <w:r w:rsidRPr="00BE163F">
        <w:t xml:space="preserve"> </w:t>
      </w:r>
      <w:r w:rsidRPr="00BE163F">
        <w:t>работы</w:t>
      </w:r>
      <w:r w:rsidRPr="00BE163F">
        <w:t xml:space="preserve"> </w:t>
      </w:r>
      <w:r w:rsidRPr="00BE163F">
        <w:t>с</w:t>
      </w:r>
      <w:r w:rsidRPr="00BE163F">
        <w:t xml:space="preserve"> </w:t>
      </w:r>
      <w:r w:rsidRPr="00BE163F">
        <w:t>низкоуровневыми</w:t>
      </w:r>
      <w:r w:rsidRPr="00BE163F">
        <w:t xml:space="preserve"> </w:t>
      </w:r>
      <w:r w:rsidRPr="00BE163F">
        <w:t>интерфейсами</w:t>
      </w:r>
      <w:r w:rsidRPr="00BE163F">
        <w:t xml:space="preserve"> </w:t>
      </w:r>
      <w:r w:rsidRPr="00BE163F">
        <w:t>(</w:t>
      </w:r>
      <w:r>
        <w:t>PS</w:t>
      </w:r>
      <w:r w:rsidRPr="00BE163F">
        <w:t>/2,</w:t>
      </w:r>
      <w:r w:rsidRPr="00BE163F">
        <w:t xml:space="preserve"> </w:t>
      </w:r>
      <w:r>
        <w:t>VGA</w:t>
      </w:r>
      <w:r w:rsidRPr="00BE163F">
        <w:t>).</w:t>
      </w:r>
      <w:r w:rsidRPr="00BE163F">
        <w:t xml:space="preserve"> </w:t>
      </w:r>
    </w:p>
    <w:p w14:paraId="71A4B789" w14:textId="77777777" w:rsidR="008B72B0" w:rsidRPr="00BE163F" w:rsidRDefault="008F4CD9" w:rsidP="008F4CD9">
      <w:pPr>
        <w:pStyle w:val="a"/>
      </w:pPr>
      <w:r w:rsidRPr="00BE163F">
        <w:t>Значение</w:t>
      </w:r>
      <w:r w:rsidRPr="00BE163F">
        <w:t xml:space="preserve"> </w:t>
      </w:r>
      <w:r w:rsidRPr="00BE163F">
        <w:t>синхронизации</w:t>
      </w:r>
      <w:r w:rsidRPr="00BE163F">
        <w:t xml:space="preserve"> </w:t>
      </w:r>
      <w:r w:rsidRPr="00BE163F">
        <w:t>и</w:t>
      </w:r>
      <w:r w:rsidRPr="00BE163F">
        <w:t xml:space="preserve"> </w:t>
      </w:r>
      <w:r w:rsidRPr="00BE163F">
        <w:t>обработки</w:t>
      </w:r>
      <w:r w:rsidRPr="00BE163F">
        <w:t xml:space="preserve"> </w:t>
      </w:r>
      <w:r w:rsidRPr="00BE163F">
        <w:t>прерываний</w:t>
      </w:r>
      <w:r w:rsidRPr="00BE163F">
        <w:t xml:space="preserve"> </w:t>
      </w:r>
      <w:r w:rsidRPr="00BE163F">
        <w:t>в</w:t>
      </w:r>
      <w:r w:rsidRPr="00BE163F">
        <w:t xml:space="preserve"> </w:t>
      </w:r>
      <w:r w:rsidRPr="00BE163F">
        <w:t>реальном</w:t>
      </w:r>
      <w:r w:rsidRPr="00BE163F">
        <w:t xml:space="preserve"> </w:t>
      </w:r>
      <w:r w:rsidRPr="00BE163F">
        <w:t>времени.</w:t>
      </w:r>
      <w:r w:rsidRPr="00BE163F">
        <w:t xml:space="preserve"> </w:t>
      </w:r>
    </w:p>
    <w:p w14:paraId="71A4B78A" w14:textId="77777777" w:rsidR="008B72B0" w:rsidRDefault="008F4CD9" w:rsidP="00C8336C">
      <w:pPr>
        <w:pStyle w:val="2"/>
      </w:pPr>
      <w:r>
        <w:rPr>
          <w:lang w:bidi="ru-RU"/>
        </w:rPr>
        <w:t>Примечание</w:t>
      </w:r>
      <w:r>
        <w:t xml:space="preserve"> </w:t>
      </w:r>
    </w:p>
    <w:p w14:paraId="71A4B78B" w14:textId="77777777" w:rsidR="008B72B0" w:rsidRPr="00BE163F" w:rsidRDefault="008F4CD9" w:rsidP="008F4CD9">
      <w:pPr>
        <w:pStyle w:val="a"/>
      </w:pPr>
      <w:r w:rsidRPr="00BE163F">
        <w:t>Для</w:t>
      </w:r>
      <w:r w:rsidRPr="00BE163F">
        <w:t xml:space="preserve"> </w:t>
      </w:r>
      <w:r w:rsidRPr="00BE163F">
        <w:t>части</w:t>
      </w:r>
      <w:r w:rsidRPr="00BE163F">
        <w:t xml:space="preserve"> </w:t>
      </w:r>
      <w:r w:rsidRPr="00BE163F">
        <w:t>7*</w:t>
      </w:r>
      <w:r w:rsidRPr="00BE163F">
        <w:t xml:space="preserve"> </w:t>
      </w:r>
      <w:r w:rsidRPr="00BE163F">
        <w:t>(игра</w:t>
      </w:r>
      <w:r w:rsidRPr="00BE163F">
        <w:t xml:space="preserve"> </w:t>
      </w:r>
      <w:r w:rsidRPr="00BE163F">
        <w:t>с</w:t>
      </w:r>
      <w:r w:rsidRPr="00BE163F">
        <w:t xml:space="preserve"> </w:t>
      </w:r>
      <w:r w:rsidRPr="00BE163F">
        <w:t>анимацией)</w:t>
      </w:r>
      <w:r w:rsidRPr="00BE163F">
        <w:t xml:space="preserve"> </w:t>
      </w:r>
      <w:r w:rsidRPr="00BE163F">
        <w:t>отчет</w:t>
      </w:r>
      <w:r w:rsidRPr="00BE163F">
        <w:t xml:space="preserve"> </w:t>
      </w:r>
      <w:r w:rsidRPr="00BE163F">
        <w:t>может</w:t>
      </w:r>
      <w:r w:rsidRPr="00BE163F">
        <w:t xml:space="preserve"> </w:t>
      </w:r>
      <w:r w:rsidRPr="00BE163F">
        <w:t>быть</w:t>
      </w:r>
      <w:r w:rsidRPr="00BE163F">
        <w:t xml:space="preserve"> </w:t>
      </w:r>
      <w:r w:rsidRPr="00BE163F">
        <w:t>предоставлен</w:t>
      </w:r>
      <w:r w:rsidRPr="00BE163F">
        <w:t xml:space="preserve"> </w:t>
      </w:r>
      <w:r w:rsidRPr="00BE163F">
        <w:t>по</w:t>
      </w:r>
      <w:r w:rsidRPr="00BE163F">
        <w:t xml:space="preserve"> </w:t>
      </w:r>
      <w:r w:rsidRPr="00BE163F">
        <w:t>желанию,</w:t>
      </w:r>
      <w:r w:rsidRPr="00BE163F">
        <w:t xml:space="preserve"> </w:t>
      </w:r>
      <w:r w:rsidRPr="00BE163F">
        <w:t>но</w:t>
      </w:r>
      <w:r w:rsidRPr="00BE163F">
        <w:t xml:space="preserve"> </w:t>
      </w:r>
      <w:r w:rsidRPr="00BE163F">
        <w:t>его</w:t>
      </w:r>
      <w:r w:rsidRPr="00BE163F">
        <w:t xml:space="preserve"> </w:t>
      </w:r>
      <w:r w:rsidRPr="00BE163F">
        <w:t>реализация</w:t>
      </w:r>
      <w:r w:rsidRPr="00BE163F">
        <w:t xml:space="preserve"> </w:t>
      </w:r>
      <w:r w:rsidRPr="00BE163F">
        <w:t>добавит</w:t>
      </w:r>
      <w:r w:rsidRPr="00BE163F">
        <w:t xml:space="preserve"> </w:t>
      </w:r>
      <w:r w:rsidRPr="00BE163F">
        <w:t>баллы.</w:t>
      </w:r>
      <w:r w:rsidRPr="00BE163F">
        <w:t xml:space="preserve"> </w:t>
      </w:r>
    </w:p>
    <w:p w14:paraId="71A4B78C" w14:textId="569158CA" w:rsidR="008B72B0" w:rsidRPr="00BE163F" w:rsidRDefault="008F4CD9" w:rsidP="008F4CD9">
      <w:pPr>
        <w:pStyle w:val="a"/>
      </w:pPr>
      <w:r w:rsidRPr="00BE163F">
        <w:t>Все</w:t>
      </w:r>
      <w:r w:rsidR="00BE163F">
        <w:t xml:space="preserve"> </w:t>
      </w:r>
      <w:r w:rsidRPr="00BE163F">
        <w:t>программы</w:t>
      </w:r>
      <w:r w:rsidR="00BE163F">
        <w:t xml:space="preserve"> </w:t>
      </w:r>
      <w:r w:rsidRPr="00BE163F">
        <w:t>должны</w:t>
      </w:r>
      <w:r w:rsidR="00BE163F">
        <w:t xml:space="preserve"> </w:t>
      </w:r>
      <w:r w:rsidRPr="00BE163F">
        <w:t>быть</w:t>
      </w:r>
      <w:r w:rsidR="00BE163F">
        <w:t xml:space="preserve"> </w:t>
      </w:r>
      <w:r w:rsidRPr="00BE163F">
        <w:t>документированы</w:t>
      </w:r>
      <w:r w:rsidR="00BE163F">
        <w:t xml:space="preserve"> </w:t>
      </w:r>
      <w:r w:rsidRPr="00BE163F">
        <w:t>(комментарии</w:t>
      </w:r>
      <w:r w:rsidR="00BE163F">
        <w:t xml:space="preserve"> </w:t>
      </w:r>
      <w:r w:rsidRPr="00BE163F">
        <w:t>в</w:t>
      </w:r>
      <w:r w:rsidR="00BE163F">
        <w:t xml:space="preserve"> </w:t>
      </w:r>
      <w:r w:rsidRPr="00BE163F">
        <w:t>коде,</w:t>
      </w:r>
      <w:r w:rsidRPr="00BE163F">
        <w:t xml:space="preserve"> </w:t>
      </w:r>
      <w:r w:rsidRPr="00BE163F">
        <w:t>поясняющие</w:t>
      </w:r>
      <w:r w:rsidRPr="00BE163F">
        <w:t xml:space="preserve"> </w:t>
      </w:r>
      <w:r w:rsidRPr="00BE163F">
        <w:t>ключевые</w:t>
      </w:r>
      <w:r w:rsidRPr="00BE163F">
        <w:t xml:space="preserve"> </w:t>
      </w:r>
      <w:r w:rsidRPr="00BE163F">
        <w:t>части).</w:t>
      </w:r>
      <w:r w:rsidRPr="00BE163F">
        <w:t xml:space="preserve"> </w:t>
      </w:r>
    </w:p>
    <w:sectPr w:rsidR="008B72B0" w:rsidRPr="00BE163F">
      <w:pgSz w:w="11906" w:h="16838"/>
      <w:pgMar w:top="1120" w:right="786" w:bottom="1120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5501D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82D4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A8FC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C6F0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3921E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E818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467F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5925D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2273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048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lowerLetter"/>
      <w:lvlText w:val="%2)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00000003"/>
    <w:multiLevelType w:val="multilevel"/>
    <w:tmpl w:val="00000003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0000004"/>
    <w:multiLevelType w:val="multilevel"/>
    <w:tmpl w:val="00000004"/>
    <w:lvl w:ilvl="0">
      <w:start w:val="3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0000005"/>
    <w:multiLevelType w:val="multilevel"/>
    <w:tmpl w:val="00000005"/>
    <w:lvl w:ilvl="0">
      <w:start w:val="4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00000007"/>
    <w:multiLevelType w:val="multilevel"/>
    <w:tmpl w:val="00000007"/>
    <w:lvl w:ilvl="0">
      <w:start w:val="4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00000008"/>
    <w:multiLevelType w:val="multilevel"/>
    <w:tmpl w:val="00000008"/>
    <w:lvl w:ilvl="0">
      <w:start w:val="5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627"/>
        </w:tabs>
        <w:ind w:left="627" w:hanging="6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0000000B"/>
    <w:multiLevelType w:val="multilevel"/>
    <w:tmpl w:val="0000000B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3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0000000D"/>
    <w:multiLevelType w:val="multilevel"/>
    <w:tmpl w:val="0000000D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0000000E"/>
    <w:multiLevelType w:val="hybridMultilevel"/>
    <w:tmpl w:val="0000000E"/>
    <w:lvl w:ilvl="0" w:tplc="5BAAEECA">
      <w:start w:val="1"/>
      <w:numFmt w:val="bullet"/>
      <w:lvlText w:val="•"/>
      <w:lvlJc w:val="left"/>
      <w:pPr>
        <w:tabs>
          <w:tab w:val="num" w:pos="903"/>
        </w:tabs>
        <w:ind w:left="903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74D6D9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D0E6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C48A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904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FEC7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800D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36FE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B0B9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0F"/>
    <w:multiLevelType w:val="hybridMultilevel"/>
    <w:tmpl w:val="0000000F"/>
    <w:lvl w:ilvl="0" w:tplc="B61E47EA">
      <w:start w:val="1"/>
      <w:numFmt w:val="bullet"/>
      <w:lvlText w:val="•"/>
      <w:lvlJc w:val="left"/>
      <w:pPr>
        <w:tabs>
          <w:tab w:val="num" w:pos="903"/>
        </w:tabs>
        <w:ind w:left="903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66EE53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9CD6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92F6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9A29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308C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F42B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C648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3CF8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0"/>
    <w:multiLevelType w:val="hybridMultilevel"/>
    <w:tmpl w:val="00000010"/>
    <w:lvl w:ilvl="0" w:tplc="4CBAF778">
      <w:start w:val="1"/>
      <w:numFmt w:val="bullet"/>
      <w:lvlText w:val="•"/>
      <w:lvlJc w:val="left"/>
      <w:pPr>
        <w:tabs>
          <w:tab w:val="num" w:pos="903"/>
        </w:tabs>
        <w:ind w:left="903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6E3429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C817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AC7C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A6D8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E478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42F0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DC5A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9C68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1"/>
    <w:multiLevelType w:val="hybridMultilevel"/>
    <w:tmpl w:val="00000011"/>
    <w:lvl w:ilvl="0" w:tplc="2B56D752">
      <w:start w:val="1"/>
      <w:numFmt w:val="bullet"/>
      <w:lvlText w:val="•"/>
      <w:lvlJc w:val="left"/>
      <w:pPr>
        <w:tabs>
          <w:tab w:val="num" w:pos="903"/>
        </w:tabs>
        <w:ind w:left="903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05DAFF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1C22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AB659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DE03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5C8F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9C64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8EC5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A6D6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2"/>
    <w:multiLevelType w:val="hybridMultilevel"/>
    <w:tmpl w:val="00000012"/>
    <w:lvl w:ilvl="0" w:tplc="F452938E">
      <w:start w:val="1"/>
      <w:numFmt w:val="bullet"/>
      <w:lvlText w:val="•"/>
      <w:lvlJc w:val="left"/>
      <w:pPr>
        <w:tabs>
          <w:tab w:val="num" w:pos="903"/>
        </w:tabs>
        <w:ind w:left="903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4FD2A8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3E7A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E6C3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76EE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96A3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44AB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522E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4E50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3"/>
    <w:multiLevelType w:val="hybridMultilevel"/>
    <w:tmpl w:val="00000013"/>
    <w:lvl w:ilvl="0" w:tplc="B358C126">
      <w:start w:val="1"/>
      <w:numFmt w:val="bullet"/>
      <w:lvlText w:val="•"/>
      <w:lvlJc w:val="left"/>
      <w:pPr>
        <w:tabs>
          <w:tab w:val="num" w:pos="903"/>
        </w:tabs>
        <w:ind w:left="903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5E3A55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08DB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9EBF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24E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8E4A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841E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E0A0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5605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4"/>
    <w:multiLevelType w:val="hybridMultilevel"/>
    <w:tmpl w:val="00000014"/>
    <w:lvl w:ilvl="0" w:tplc="2F0E7944">
      <w:start w:val="1"/>
      <w:numFmt w:val="bullet"/>
      <w:lvlText w:val="•"/>
      <w:lvlJc w:val="left"/>
      <w:pPr>
        <w:tabs>
          <w:tab w:val="num" w:pos="903"/>
        </w:tabs>
        <w:ind w:left="903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C1C683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5CB5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E833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80F4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AA4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F6FC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44AF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92A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105779CF"/>
    <w:multiLevelType w:val="hybridMultilevel"/>
    <w:tmpl w:val="DE72668C"/>
    <w:lvl w:ilvl="0" w:tplc="97169E00">
      <w:start w:val="1"/>
      <w:numFmt w:val="bullet"/>
      <w:pStyle w:val="a"/>
      <w:lvlText w:val=""/>
      <w:lvlJc w:val="left"/>
      <w:pPr>
        <w:tabs>
          <w:tab w:val="num" w:pos="333"/>
        </w:tabs>
        <w:ind w:left="333" w:hanging="333"/>
      </w:pPr>
      <w:rPr>
        <w:rFonts w:ascii="Symbol" w:hAnsi="Symbol" w:hint="default"/>
        <w:b w:val="0"/>
        <w:bCs w:val="0"/>
        <w:i w:val="0"/>
        <w:iCs w:val="0"/>
        <w:sz w:val="24"/>
      </w:rPr>
    </w:lvl>
    <w:lvl w:ilvl="1" w:tplc="FFFFFFFF" w:tentative="1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</w:abstractNum>
  <w:abstractNum w:abstractNumId="31" w15:restartNumberingAfterBreak="0">
    <w:nsid w:val="517D6146"/>
    <w:multiLevelType w:val="hybridMultilevel"/>
    <w:tmpl w:val="5B1EE990"/>
    <w:lvl w:ilvl="0" w:tplc="B61E47EA">
      <w:start w:val="1"/>
      <w:numFmt w:val="bullet"/>
      <w:lvlText w:val="•"/>
      <w:lvlJc w:val="left"/>
      <w:pPr>
        <w:tabs>
          <w:tab w:val="num" w:pos="1612"/>
        </w:tabs>
        <w:ind w:left="1612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ED09CE"/>
    <w:multiLevelType w:val="hybridMultilevel"/>
    <w:tmpl w:val="A5E4B852"/>
    <w:lvl w:ilvl="0" w:tplc="B61E47EA">
      <w:start w:val="1"/>
      <w:numFmt w:val="bullet"/>
      <w:lvlText w:val="•"/>
      <w:lvlJc w:val="left"/>
      <w:pPr>
        <w:tabs>
          <w:tab w:val="num" w:pos="1612"/>
        </w:tabs>
        <w:ind w:left="1612" w:hanging="33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54509644">
    <w:abstractNumId w:val="10"/>
  </w:num>
  <w:num w:numId="2" w16cid:durableId="168644501">
    <w:abstractNumId w:val="11"/>
  </w:num>
  <w:num w:numId="3" w16cid:durableId="270479864">
    <w:abstractNumId w:val="12"/>
  </w:num>
  <w:num w:numId="4" w16cid:durableId="1792750141">
    <w:abstractNumId w:val="13"/>
  </w:num>
  <w:num w:numId="5" w16cid:durableId="1704136662">
    <w:abstractNumId w:val="14"/>
  </w:num>
  <w:num w:numId="6" w16cid:durableId="14114583">
    <w:abstractNumId w:val="15"/>
  </w:num>
  <w:num w:numId="7" w16cid:durableId="2106418989">
    <w:abstractNumId w:val="16"/>
  </w:num>
  <w:num w:numId="8" w16cid:durableId="418869667">
    <w:abstractNumId w:val="17"/>
  </w:num>
  <w:num w:numId="9" w16cid:durableId="339242704">
    <w:abstractNumId w:val="18"/>
  </w:num>
  <w:num w:numId="10" w16cid:durableId="456527784">
    <w:abstractNumId w:val="19"/>
  </w:num>
  <w:num w:numId="11" w16cid:durableId="884947675">
    <w:abstractNumId w:val="20"/>
  </w:num>
  <w:num w:numId="12" w16cid:durableId="1183318480">
    <w:abstractNumId w:val="21"/>
  </w:num>
  <w:num w:numId="13" w16cid:durableId="127091332">
    <w:abstractNumId w:val="22"/>
  </w:num>
  <w:num w:numId="14" w16cid:durableId="48068774">
    <w:abstractNumId w:val="23"/>
  </w:num>
  <w:num w:numId="15" w16cid:durableId="1789472276">
    <w:abstractNumId w:val="24"/>
  </w:num>
  <w:num w:numId="16" w16cid:durableId="1706564236">
    <w:abstractNumId w:val="25"/>
  </w:num>
  <w:num w:numId="17" w16cid:durableId="1077289018">
    <w:abstractNumId w:val="26"/>
  </w:num>
  <w:num w:numId="18" w16cid:durableId="1722358766">
    <w:abstractNumId w:val="27"/>
  </w:num>
  <w:num w:numId="19" w16cid:durableId="1120881214">
    <w:abstractNumId w:val="28"/>
  </w:num>
  <w:num w:numId="20" w16cid:durableId="626812737">
    <w:abstractNumId w:val="29"/>
  </w:num>
  <w:num w:numId="21" w16cid:durableId="1586645645">
    <w:abstractNumId w:val="9"/>
  </w:num>
  <w:num w:numId="22" w16cid:durableId="464927433">
    <w:abstractNumId w:val="7"/>
  </w:num>
  <w:num w:numId="23" w16cid:durableId="180708118">
    <w:abstractNumId w:val="6"/>
  </w:num>
  <w:num w:numId="24" w16cid:durableId="877014985">
    <w:abstractNumId w:val="5"/>
  </w:num>
  <w:num w:numId="25" w16cid:durableId="1523936680">
    <w:abstractNumId w:val="4"/>
  </w:num>
  <w:num w:numId="26" w16cid:durableId="1854176862">
    <w:abstractNumId w:val="8"/>
  </w:num>
  <w:num w:numId="27" w16cid:durableId="1725568814">
    <w:abstractNumId w:val="3"/>
  </w:num>
  <w:num w:numId="28" w16cid:durableId="134219225">
    <w:abstractNumId w:val="2"/>
  </w:num>
  <w:num w:numId="29" w16cid:durableId="613832529">
    <w:abstractNumId w:val="1"/>
  </w:num>
  <w:num w:numId="30" w16cid:durableId="1455905565">
    <w:abstractNumId w:val="0"/>
  </w:num>
  <w:num w:numId="31" w16cid:durableId="1686202570">
    <w:abstractNumId w:val="8"/>
  </w:num>
  <w:num w:numId="32" w16cid:durableId="404835616">
    <w:abstractNumId w:val="3"/>
  </w:num>
  <w:num w:numId="33" w16cid:durableId="431097616">
    <w:abstractNumId w:val="2"/>
  </w:num>
  <w:num w:numId="34" w16cid:durableId="1028872798">
    <w:abstractNumId w:val="1"/>
  </w:num>
  <w:num w:numId="35" w16cid:durableId="105733980">
    <w:abstractNumId w:val="0"/>
  </w:num>
  <w:num w:numId="36" w16cid:durableId="57868673">
    <w:abstractNumId w:val="32"/>
  </w:num>
  <w:num w:numId="37" w16cid:durableId="1953170269">
    <w:abstractNumId w:val="31"/>
  </w:num>
  <w:num w:numId="38" w16cid:durableId="14079917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2B0"/>
    <w:rsid w:val="00277D19"/>
    <w:rsid w:val="008B72B0"/>
    <w:rsid w:val="008F4CD9"/>
    <w:rsid w:val="00AB5205"/>
    <w:rsid w:val="00BE163F"/>
    <w:rsid w:val="00C8336C"/>
    <w:rsid w:val="00D2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1A4B70E"/>
  <w15:docId w15:val="{5BA3DF32-B897-4CC4-BB7F-C1B31B79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5BCE"/>
    <w:rPr>
      <w:sz w:val="24"/>
      <w:szCs w:val="24"/>
      <w:lang w:val="ru-RU"/>
    </w:rPr>
  </w:style>
  <w:style w:type="paragraph" w:styleId="1">
    <w:name w:val="heading 1"/>
    <w:basedOn w:val="a0"/>
    <w:link w:val="10"/>
    <w:uiPriority w:val="2"/>
    <w:qFormat/>
    <w:rsid w:val="00BE163F"/>
    <w:pPr>
      <w:keepNext/>
      <w:spacing w:before="240" w:after="240"/>
      <w:contextualSpacing/>
      <w:jc w:val="center"/>
      <w:outlineLvl w:val="0"/>
    </w:pPr>
    <w:rPr>
      <w:b/>
      <w:color w:val="000000" w:themeColor="text1"/>
      <w:sz w:val="36"/>
      <w:szCs w:val="28"/>
    </w:rPr>
  </w:style>
  <w:style w:type="paragraph" w:styleId="2">
    <w:name w:val="heading 2"/>
    <w:basedOn w:val="a0"/>
    <w:next w:val="a0"/>
    <w:link w:val="20"/>
    <w:uiPriority w:val="2"/>
    <w:qFormat/>
    <w:rsid w:val="00BE163F"/>
    <w:pPr>
      <w:keepNext/>
      <w:spacing w:before="240" w:after="240" w:line="276" w:lineRule="auto"/>
      <w:outlineLvl w:val="1"/>
    </w:pPr>
    <w:rPr>
      <w:b/>
      <w:bCs/>
      <w:iCs/>
      <w:color w:val="000000" w:themeColor="text1"/>
      <w:sz w:val="32"/>
      <w:szCs w:val="28"/>
      <w:lang w:eastAsia="ru-RU"/>
    </w:rPr>
  </w:style>
  <w:style w:type="paragraph" w:styleId="3">
    <w:name w:val="heading 3"/>
    <w:basedOn w:val="2"/>
    <w:next w:val="a0"/>
    <w:link w:val="30"/>
    <w:uiPriority w:val="2"/>
    <w:unhideWhenUsed/>
    <w:qFormat/>
    <w:rsid w:val="00BE163F"/>
    <w:pPr>
      <w:spacing w:before="160" w:after="160"/>
      <w:ind w:left="709"/>
      <w:outlineLvl w:val="2"/>
    </w:pPr>
    <w:rPr>
      <w:i/>
      <w:iCs w:val="0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Для Кода"/>
    <w:basedOn w:val="a0"/>
    <w:link w:val="a5"/>
    <w:uiPriority w:val="1"/>
    <w:qFormat/>
    <w:rsid w:val="00C8336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1418" w:right="1242"/>
    </w:pPr>
    <w:rPr>
      <w:rFonts w:ascii="Consolas" w:eastAsiaTheme="minorHAnsi" w:hAnsi="Consolas" w:cs="Consolas"/>
      <w:szCs w:val="14"/>
    </w:rPr>
  </w:style>
  <w:style w:type="character" w:customStyle="1" w:styleId="a5">
    <w:name w:val="Для Кода Знак"/>
    <w:basedOn w:val="a1"/>
    <w:link w:val="a4"/>
    <w:uiPriority w:val="1"/>
    <w:qFormat/>
    <w:rsid w:val="00C8336C"/>
    <w:rPr>
      <w:rFonts w:ascii="Consolas" w:eastAsiaTheme="minorHAnsi" w:hAnsi="Consolas" w:cs="Consolas"/>
      <w:sz w:val="24"/>
      <w:szCs w:val="14"/>
    </w:rPr>
  </w:style>
  <w:style w:type="paragraph" w:styleId="a6">
    <w:name w:val="Title"/>
    <w:basedOn w:val="a0"/>
    <w:next w:val="a0"/>
    <w:link w:val="a7"/>
    <w:uiPriority w:val="3"/>
    <w:qFormat/>
    <w:rsid w:val="00BE163F"/>
    <w:pPr>
      <w:spacing w:after="360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a7">
    <w:name w:val="Заголовок Знак"/>
    <w:basedOn w:val="a1"/>
    <w:link w:val="a6"/>
    <w:uiPriority w:val="3"/>
    <w:rsid w:val="00BE163F"/>
    <w:rPr>
      <w:rFonts w:eastAsiaTheme="majorEastAsia" w:cstheme="majorBidi"/>
      <w:b/>
      <w:spacing w:val="-10"/>
      <w:kern w:val="28"/>
      <w:sz w:val="48"/>
      <w:szCs w:val="56"/>
      <w:lang w:val="ru-RU"/>
    </w:rPr>
  </w:style>
  <w:style w:type="character" w:customStyle="1" w:styleId="10">
    <w:name w:val="Заголовок 1 Знак"/>
    <w:basedOn w:val="a1"/>
    <w:link w:val="1"/>
    <w:uiPriority w:val="2"/>
    <w:rsid w:val="00BE163F"/>
    <w:rPr>
      <w:b/>
      <w:color w:val="000000" w:themeColor="text1"/>
      <w:sz w:val="36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2"/>
    <w:rsid w:val="00BE163F"/>
    <w:rPr>
      <w:b/>
      <w:bCs/>
      <w:iCs/>
      <w:color w:val="000000" w:themeColor="text1"/>
      <w:sz w:val="32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uiPriority w:val="2"/>
    <w:rsid w:val="00BE163F"/>
    <w:rPr>
      <w:b/>
      <w:bCs/>
      <w:i/>
      <w:color w:val="000000" w:themeColor="text1"/>
      <w:sz w:val="28"/>
      <w:szCs w:val="28"/>
      <w:lang w:val="ru-RU" w:eastAsia="ru-RU"/>
    </w:rPr>
  </w:style>
  <w:style w:type="paragraph" w:customStyle="1" w:styleId="a8">
    <w:name w:val="Основной"/>
    <w:basedOn w:val="a0"/>
    <w:link w:val="a9"/>
    <w:qFormat/>
    <w:rsid w:val="00C8336C"/>
    <w:pPr>
      <w:spacing w:before="120" w:after="120" w:line="276" w:lineRule="auto"/>
      <w:ind w:firstLine="709"/>
      <w:contextualSpacing/>
      <w:jc w:val="both"/>
    </w:pPr>
    <w:rPr>
      <w:color w:val="000000" w:themeColor="text1"/>
      <w:szCs w:val="28"/>
      <w:lang w:eastAsia="ru-RU"/>
    </w:rPr>
  </w:style>
  <w:style w:type="character" w:customStyle="1" w:styleId="a9">
    <w:name w:val="Основной Знак"/>
    <w:basedOn w:val="a1"/>
    <w:link w:val="a8"/>
    <w:rsid w:val="00C8336C"/>
    <w:rPr>
      <w:color w:val="000000" w:themeColor="text1"/>
      <w:sz w:val="24"/>
      <w:szCs w:val="28"/>
      <w:lang w:val="ru-RU" w:eastAsia="ru-RU"/>
    </w:rPr>
  </w:style>
  <w:style w:type="paragraph" w:customStyle="1" w:styleId="aa">
    <w:name w:val="Рисунок"/>
    <w:basedOn w:val="a8"/>
    <w:link w:val="ab"/>
    <w:uiPriority w:val="1"/>
    <w:qFormat/>
    <w:rsid w:val="00BE163F"/>
    <w:pPr>
      <w:keepNext/>
      <w:spacing w:before="240" w:line="240" w:lineRule="auto"/>
      <w:ind w:firstLine="0"/>
      <w:jc w:val="center"/>
    </w:pPr>
  </w:style>
  <w:style w:type="character" w:customStyle="1" w:styleId="ab">
    <w:name w:val="Рисунок Знак"/>
    <w:basedOn w:val="a9"/>
    <w:link w:val="aa"/>
    <w:uiPriority w:val="1"/>
    <w:rsid w:val="00BE163F"/>
    <w:rPr>
      <w:color w:val="000000" w:themeColor="text1"/>
      <w:sz w:val="24"/>
      <w:szCs w:val="28"/>
      <w:lang w:val="ru-RU" w:eastAsia="ru-RU"/>
    </w:rPr>
  </w:style>
  <w:style w:type="paragraph" w:customStyle="1" w:styleId="a">
    <w:name w:val="Список без номеров"/>
    <w:basedOn w:val="a8"/>
    <w:link w:val="ac"/>
    <w:qFormat/>
    <w:rsid w:val="00D223DE"/>
    <w:pPr>
      <w:numPr>
        <w:numId w:val="38"/>
      </w:numPr>
    </w:pPr>
    <w:rPr>
      <w:lang w:bidi="ru-RU"/>
    </w:rPr>
  </w:style>
  <w:style w:type="character" w:customStyle="1" w:styleId="ac">
    <w:name w:val="Список без номеров Знак"/>
    <w:basedOn w:val="a9"/>
    <w:link w:val="a"/>
    <w:rsid w:val="00D223DE"/>
    <w:rPr>
      <w:color w:val="000000" w:themeColor="text1"/>
      <w:sz w:val="24"/>
      <w:szCs w:val="28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2542</Words>
  <Characters>14490</Characters>
  <Application>Microsoft Office Word</Application>
  <DocSecurity>0</DocSecurity>
  <Lines>120</Lines>
  <Paragraphs>33</Paragraphs>
  <ScaleCrop>false</ScaleCrop>
  <Company/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Бугаeв</dc:creator>
  <cp:lastModifiedBy>Роман Бугаeв</cp:lastModifiedBy>
  <cp:revision>5</cp:revision>
  <dcterms:created xsi:type="dcterms:W3CDTF">2026-02-23T16:27:00Z</dcterms:created>
  <dcterms:modified xsi:type="dcterms:W3CDTF">2026-02-23T16:49:00Z</dcterms:modified>
</cp:coreProperties>
</file>